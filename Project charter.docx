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3CBCC0" w14:textId="77777777" w:rsidR="005E7CB1" w:rsidRDefault="00602507">
      <w:pPr>
        <w:spacing w:before="38"/>
        <w:ind w:left="4124" w:right="4124"/>
        <w:jc w:val="center"/>
        <w:rPr>
          <w:rFonts w:ascii="Arial" w:eastAsia="Arial" w:hAnsi="Arial" w:cs="Arial"/>
          <w:sz w:val="44"/>
          <w:szCs w:val="44"/>
        </w:rPr>
      </w:pPr>
      <w:r>
        <w:rPr>
          <w:rFonts w:ascii="Arial" w:eastAsia="Arial" w:hAnsi="Arial" w:cs="Arial"/>
          <w:b/>
          <w:color w:val="4F81BC"/>
          <w:w w:val="99"/>
          <w:sz w:val="44"/>
          <w:szCs w:val="44"/>
        </w:rPr>
        <w:t>IT</w:t>
      </w:r>
      <w:r>
        <w:rPr>
          <w:rFonts w:ascii="Arial" w:eastAsia="Arial" w:hAnsi="Arial" w:cs="Arial"/>
          <w:b/>
          <w:color w:val="4F81BC"/>
          <w:sz w:val="44"/>
          <w:szCs w:val="44"/>
        </w:rPr>
        <w:t xml:space="preserve"> </w:t>
      </w:r>
      <w:r>
        <w:rPr>
          <w:rFonts w:ascii="Arial" w:eastAsia="Arial" w:hAnsi="Arial" w:cs="Arial"/>
          <w:b/>
          <w:color w:val="4F81BC"/>
          <w:w w:val="99"/>
          <w:sz w:val="44"/>
          <w:szCs w:val="44"/>
        </w:rPr>
        <w:t>495</w:t>
      </w:r>
    </w:p>
    <w:p w14:paraId="09220A50" w14:textId="77777777" w:rsidR="005E7CB1" w:rsidRDefault="00602507">
      <w:pPr>
        <w:spacing w:before="75"/>
        <w:ind w:left="2424" w:right="2428"/>
        <w:jc w:val="center"/>
        <w:rPr>
          <w:rFonts w:ascii="Arial" w:eastAsia="Arial" w:hAnsi="Arial" w:cs="Arial"/>
          <w:sz w:val="44"/>
          <w:szCs w:val="44"/>
        </w:rPr>
      </w:pPr>
      <w:r>
        <w:rPr>
          <w:rFonts w:ascii="Arial" w:eastAsia="Arial" w:hAnsi="Arial" w:cs="Arial"/>
          <w:b/>
          <w:color w:val="4F81BC"/>
          <w:w w:val="99"/>
          <w:sz w:val="44"/>
          <w:szCs w:val="44"/>
        </w:rPr>
        <w:t>CAPSTONE</w:t>
      </w:r>
      <w:r>
        <w:rPr>
          <w:rFonts w:ascii="Arial" w:eastAsia="Arial" w:hAnsi="Arial" w:cs="Arial"/>
          <w:b/>
          <w:color w:val="4F81BC"/>
          <w:sz w:val="44"/>
          <w:szCs w:val="44"/>
        </w:rPr>
        <w:t xml:space="preserve"> </w:t>
      </w:r>
      <w:r>
        <w:rPr>
          <w:rFonts w:ascii="Arial" w:eastAsia="Arial" w:hAnsi="Arial" w:cs="Arial"/>
          <w:b/>
          <w:color w:val="4F81BC"/>
          <w:w w:val="99"/>
          <w:sz w:val="44"/>
          <w:szCs w:val="44"/>
        </w:rPr>
        <w:t>PROJECT</w:t>
      </w:r>
    </w:p>
    <w:p w14:paraId="79F25C80" w14:textId="77777777" w:rsidR="005E7CB1" w:rsidRDefault="005E7CB1">
      <w:pPr>
        <w:spacing w:line="200" w:lineRule="exact"/>
      </w:pPr>
    </w:p>
    <w:p w14:paraId="61D3989A" w14:textId="77777777" w:rsidR="005E7CB1" w:rsidRDefault="005E7CB1">
      <w:pPr>
        <w:spacing w:line="200" w:lineRule="exact"/>
      </w:pPr>
    </w:p>
    <w:p w14:paraId="0D9240C3" w14:textId="77777777" w:rsidR="005E7CB1" w:rsidRDefault="005E7CB1">
      <w:pPr>
        <w:spacing w:before="20" w:line="240" w:lineRule="exact"/>
        <w:rPr>
          <w:sz w:val="24"/>
          <w:szCs w:val="24"/>
        </w:rPr>
      </w:pPr>
    </w:p>
    <w:p w14:paraId="3ECB3322" w14:textId="77777777" w:rsidR="005E7CB1" w:rsidRDefault="0057629D">
      <w:pPr>
        <w:ind w:left="118"/>
      </w:pPr>
      <w:r>
        <w:pict w14:anchorId="6647C4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12pt">
            <v:imagedata r:id="rId7" o:title=""/>
          </v:shape>
        </w:pict>
      </w:r>
    </w:p>
    <w:p w14:paraId="14758555" w14:textId="77777777" w:rsidR="005E7CB1" w:rsidRDefault="00602507">
      <w:pPr>
        <w:spacing w:before="78" w:line="275" w:lineRule="auto"/>
        <w:ind w:left="1878" w:right="1879" w:hanging="3"/>
        <w:jc w:val="center"/>
        <w:rPr>
          <w:rFonts w:ascii="Arial" w:eastAsia="Arial" w:hAnsi="Arial" w:cs="Arial"/>
          <w:sz w:val="44"/>
          <w:szCs w:val="44"/>
        </w:rPr>
      </w:pPr>
      <w:r>
        <w:rPr>
          <w:rFonts w:ascii="Arial" w:eastAsia="Arial" w:hAnsi="Arial" w:cs="Arial"/>
          <w:b/>
          <w:i/>
          <w:color w:val="4F81BC"/>
          <w:w w:val="99"/>
          <w:sz w:val="44"/>
          <w:szCs w:val="44"/>
        </w:rPr>
        <w:t>PREDICTIVE</w:t>
      </w:r>
      <w:r>
        <w:rPr>
          <w:rFonts w:ascii="Arial" w:eastAsia="Arial" w:hAnsi="Arial" w:cs="Arial"/>
          <w:b/>
          <w:i/>
          <w:color w:val="4F81BC"/>
          <w:sz w:val="44"/>
          <w:szCs w:val="44"/>
        </w:rPr>
        <w:t xml:space="preserve"> </w:t>
      </w:r>
      <w:r>
        <w:rPr>
          <w:rFonts w:ascii="Arial" w:eastAsia="Arial" w:hAnsi="Arial" w:cs="Arial"/>
          <w:b/>
          <w:i/>
          <w:color w:val="4F81BC"/>
          <w:w w:val="99"/>
          <w:sz w:val="44"/>
          <w:szCs w:val="44"/>
        </w:rPr>
        <w:t>MODEL</w:t>
      </w:r>
      <w:r>
        <w:rPr>
          <w:rFonts w:ascii="Arial" w:eastAsia="Arial" w:hAnsi="Arial" w:cs="Arial"/>
          <w:b/>
          <w:i/>
          <w:color w:val="4F81BC"/>
          <w:sz w:val="44"/>
          <w:szCs w:val="44"/>
        </w:rPr>
        <w:t xml:space="preserve"> </w:t>
      </w:r>
      <w:r>
        <w:rPr>
          <w:rFonts w:ascii="Arial" w:eastAsia="Arial" w:hAnsi="Arial" w:cs="Arial"/>
          <w:b/>
          <w:i/>
          <w:color w:val="4F81BC"/>
          <w:w w:val="99"/>
          <w:sz w:val="44"/>
          <w:szCs w:val="44"/>
        </w:rPr>
        <w:t>FOR KICKSTARTER</w:t>
      </w:r>
      <w:r>
        <w:rPr>
          <w:rFonts w:ascii="Arial" w:eastAsia="Arial" w:hAnsi="Arial" w:cs="Arial"/>
          <w:b/>
          <w:i/>
          <w:color w:val="4F81BC"/>
          <w:sz w:val="44"/>
          <w:szCs w:val="44"/>
        </w:rPr>
        <w:t xml:space="preserve"> </w:t>
      </w:r>
      <w:r>
        <w:rPr>
          <w:rFonts w:ascii="Arial" w:eastAsia="Arial" w:hAnsi="Arial" w:cs="Arial"/>
          <w:b/>
          <w:i/>
          <w:color w:val="4F81BC"/>
          <w:w w:val="99"/>
          <w:sz w:val="44"/>
          <w:szCs w:val="44"/>
        </w:rPr>
        <w:t>PROJECTS’</w:t>
      </w:r>
    </w:p>
    <w:p w14:paraId="7B88C985" w14:textId="77777777" w:rsidR="005E7CB1" w:rsidRDefault="005E7CB1">
      <w:pPr>
        <w:spacing w:before="7" w:line="100" w:lineRule="exact"/>
        <w:rPr>
          <w:sz w:val="10"/>
          <w:szCs w:val="10"/>
        </w:rPr>
      </w:pPr>
    </w:p>
    <w:p w14:paraId="49A7E3A2" w14:textId="77777777" w:rsidR="005E7CB1" w:rsidRDefault="005E7CB1">
      <w:pPr>
        <w:spacing w:line="200" w:lineRule="exact"/>
      </w:pPr>
    </w:p>
    <w:p w14:paraId="48D4A27B" w14:textId="77777777" w:rsidR="005E7CB1" w:rsidRDefault="005E7CB1">
      <w:pPr>
        <w:spacing w:line="200" w:lineRule="exact"/>
      </w:pPr>
    </w:p>
    <w:p w14:paraId="206A205A" w14:textId="77777777" w:rsidR="005E7CB1" w:rsidRDefault="005E7CB1">
      <w:pPr>
        <w:spacing w:line="200" w:lineRule="exact"/>
      </w:pPr>
    </w:p>
    <w:p w14:paraId="2267E41B" w14:textId="77777777" w:rsidR="005E7CB1" w:rsidRDefault="005E7CB1">
      <w:pPr>
        <w:spacing w:line="200" w:lineRule="exact"/>
      </w:pPr>
    </w:p>
    <w:p w14:paraId="06A69742" w14:textId="77777777" w:rsidR="005E7CB1" w:rsidRDefault="005E7CB1">
      <w:pPr>
        <w:spacing w:line="200" w:lineRule="exact"/>
      </w:pPr>
    </w:p>
    <w:p w14:paraId="40058256" w14:textId="77777777" w:rsidR="005E7CB1" w:rsidRDefault="005E7CB1">
      <w:pPr>
        <w:spacing w:line="200" w:lineRule="exact"/>
      </w:pPr>
    </w:p>
    <w:p w14:paraId="2E660266" w14:textId="77777777" w:rsidR="005E7CB1" w:rsidRDefault="005E7CB1">
      <w:pPr>
        <w:spacing w:line="200" w:lineRule="exact"/>
      </w:pPr>
    </w:p>
    <w:p w14:paraId="1A76BEC6" w14:textId="77777777" w:rsidR="005E7CB1" w:rsidRDefault="005E7CB1">
      <w:pPr>
        <w:spacing w:line="200" w:lineRule="exact"/>
      </w:pPr>
    </w:p>
    <w:p w14:paraId="588182DA" w14:textId="77777777" w:rsidR="005E7CB1" w:rsidRDefault="005E7CB1">
      <w:pPr>
        <w:spacing w:line="200" w:lineRule="exact"/>
      </w:pPr>
    </w:p>
    <w:p w14:paraId="7B85C5A0" w14:textId="77777777" w:rsidR="005E7CB1" w:rsidRDefault="00602507">
      <w:pPr>
        <w:spacing w:line="276" w:lineRule="auto"/>
        <w:ind w:left="7180" w:right="117" w:hanging="127"/>
        <w:jc w:val="right"/>
        <w:rPr>
          <w:rFonts w:ascii="Arial" w:eastAsia="Arial" w:hAnsi="Arial" w:cs="Arial"/>
          <w:sz w:val="28"/>
          <w:szCs w:val="28"/>
        </w:rPr>
        <w:sectPr w:rsidR="005E7CB1">
          <w:footerReference w:type="default" r:id="rId8"/>
          <w:pgSz w:w="12240" w:h="15840"/>
          <w:pgMar w:top="1400" w:right="1320" w:bottom="280" w:left="1320" w:header="0" w:footer="999" w:gutter="0"/>
          <w:pgNumType w:start="1"/>
          <w:cols w:space="720"/>
        </w:sectPr>
      </w:pPr>
      <w:r>
        <w:rPr>
          <w:rFonts w:ascii="Arial" w:eastAsia="Arial" w:hAnsi="Arial" w:cs="Arial"/>
          <w:b/>
          <w:i/>
          <w:color w:val="4F81BC"/>
          <w:sz w:val="28"/>
          <w:szCs w:val="28"/>
        </w:rPr>
        <w:t xml:space="preserve">Apoorva </w:t>
      </w:r>
      <w:proofErr w:type="spellStart"/>
      <w:r>
        <w:rPr>
          <w:rFonts w:ascii="Arial" w:eastAsia="Arial" w:hAnsi="Arial" w:cs="Arial"/>
          <w:b/>
          <w:i/>
          <w:color w:val="4F81BC"/>
          <w:sz w:val="28"/>
          <w:szCs w:val="28"/>
        </w:rPr>
        <w:t>Paygude</w:t>
      </w:r>
      <w:proofErr w:type="spellEnd"/>
      <w:r>
        <w:rPr>
          <w:rFonts w:ascii="Arial" w:eastAsia="Arial" w:hAnsi="Arial" w:cs="Arial"/>
          <w:b/>
          <w:i/>
          <w:color w:val="4F81BC"/>
          <w:sz w:val="28"/>
          <w:szCs w:val="28"/>
        </w:rPr>
        <w:t xml:space="preserve"> Kaustubh Borole Dheeraj Patil</w:t>
      </w:r>
    </w:p>
    <w:p w14:paraId="55FB828F" w14:textId="77777777" w:rsidR="005E7CB1" w:rsidRDefault="00602507">
      <w:pPr>
        <w:spacing w:before="37"/>
        <w:ind w:left="100"/>
        <w:rPr>
          <w:rFonts w:ascii="Calibri" w:eastAsia="Calibri" w:hAnsi="Calibri" w:cs="Calibri"/>
          <w:sz w:val="28"/>
          <w:szCs w:val="28"/>
        </w:rPr>
      </w:pPr>
      <w:r>
        <w:rPr>
          <w:rFonts w:ascii="Calibri" w:eastAsia="Calibri" w:hAnsi="Calibri" w:cs="Calibri"/>
          <w:color w:val="365F91"/>
          <w:sz w:val="28"/>
          <w:szCs w:val="28"/>
        </w:rPr>
        <w:lastRenderedPageBreak/>
        <w:t>Table of Contents</w:t>
      </w:r>
    </w:p>
    <w:p w14:paraId="2CCC9678" w14:textId="77777777" w:rsidR="005E7CB1" w:rsidRDefault="005E7CB1">
      <w:pPr>
        <w:spacing w:before="5" w:line="140" w:lineRule="exact"/>
        <w:rPr>
          <w:sz w:val="14"/>
          <w:szCs w:val="14"/>
        </w:rPr>
      </w:pPr>
    </w:p>
    <w:p w14:paraId="3FB5505C" w14:textId="77777777" w:rsidR="005E7CB1" w:rsidRDefault="005E7CB1">
      <w:pPr>
        <w:spacing w:line="200" w:lineRule="exact"/>
      </w:pPr>
    </w:p>
    <w:p w14:paraId="29D8C04D" w14:textId="77777777" w:rsidR="005E7CB1" w:rsidRDefault="00602507">
      <w:pPr>
        <w:ind w:left="100"/>
        <w:rPr>
          <w:rFonts w:ascii="Arial" w:eastAsia="Arial" w:hAnsi="Arial" w:cs="Arial"/>
          <w:sz w:val="22"/>
          <w:szCs w:val="22"/>
        </w:rPr>
      </w:pPr>
      <w:r>
        <w:rPr>
          <w:rFonts w:ascii="Arial" w:eastAsia="Arial" w:hAnsi="Arial" w:cs="Arial"/>
          <w:sz w:val="22"/>
          <w:szCs w:val="22"/>
        </w:rPr>
        <w:t>1. PURPOSE ............................................................................................................................. 3</w:t>
      </w:r>
    </w:p>
    <w:p w14:paraId="7B560C81" w14:textId="77777777" w:rsidR="005E7CB1" w:rsidRDefault="005E7CB1">
      <w:pPr>
        <w:spacing w:before="13" w:line="240" w:lineRule="exact"/>
        <w:rPr>
          <w:sz w:val="24"/>
          <w:szCs w:val="24"/>
        </w:rPr>
      </w:pPr>
    </w:p>
    <w:p w14:paraId="2F2ABC75" w14:textId="77777777" w:rsidR="005E7CB1" w:rsidRDefault="00602507">
      <w:pPr>
        <w:ind w:left="100"/>
        <w:rPr>
          <w:rFonts w:ascii="Arial" w:eastAsia="Arial" w:hAnsi="Arial" w:cs="Arial"/>
          <w:sz w:val="22"/>
          <w:szCs w:val="22"/>
        </w:rPr>
      </w:pPr>
      <w:r>
        <w:rPr>
          <w:rFonts w:ascii="Arial" w:eastAsia="Arial" w:hAnsi="Arial" w:cs="Arial"/>
          <w:sz w:val="22"/>
          <w:szCs w:val="22"/>
        </w:rPr>
        <w:t>2. PROJECT OVERVIEW ................................................................................................</w:t>
      </w:r>
      <w:r>
        <w:rPr>
          <w:rFonts w:ascii="Arial" w:eastAsia="Arial" w:hAnsi="Arial" w:cs="Arial"/>
          <w:sz w:val="22"/>
          <w:szCs w:val="22"/>
        </w:rPr>
        <w:t>.......... 3</w:t>
      </w:r>
    </w:p>
    <w:p w14:paraId="158C9745" w14:textId="77777777" w:rsidR="005E7CB1" w:rsidRDefault="005E7CB1">
      <w:pPr>
        <w:spacing w:before="11" w:line="240" w:lineRule="exact"/>
        <w:rPr>
          <w:sz w:val="24"/>
          <w:szCs w:val="24"/>
        </w:rPr>
      </w:pPr>
    </w:p>
    <w:p w14:paraId="4D93DF79" w14:textId="77777777" w:rsidR="005E7CB1" w:rsidRDefault="00602507">
      <w:pPr>
        <w:ind w:left="100"/>
        <w:rPr>
          <w:rFonts w:ascii="Arial" w:eastAsia="Arial" w:hAnsi="Arial" w:cs="Arial"/>
          <w:sz w:val="22"/>
          <w:szCs w:val="22"/>
        </w:rPr>
      </w:pPr>
      <w:r>
        <w:rPr>
          <w:rFonts w:ascii="Arial" w:eastAsia="Arial" w:hAnsi="Arial" w:cs="Arial"/>
          <w:sz w:val="22"/>
          <w:szCs w:val="22"/>
        </w:rPr>
        <w:t>3. BUSINESS PROBLEM .......................................................................................................... 3</w:t>
      </w:r>
    </w:p>
    <w:p w14:paraId="3CF101A5" w14:textId="77777777" w:rsidR="005E7CB1" w:rsidRDefault="005E7CB1">
      <w:pPr>
        <w:spacing w:before="13" w:line="240" w:lineRule="exact"/>
        <w:rPr>
          <w:sz w:val="24"/>
          <w:szCs w:val="24"/>
        </w:rPr>
      </w:pPr>
    </w:p>
    <w:p w14:paraId="04D8E4DF" w14:textId="77777777" w:rsidR="005E7CB1" w:rsidRDefault="00602507">
      <w:pPr>
        <w:ind w:left="100"/>
        <w:rPr>
          <w:rFonts w:ascii="Arial" w:eastAsia="Arial" w:hAnsi="Arial" w:cs="Arial"/>
          <w:sz w:val="22"/>
          <w:szCs w:val="22"/>
        </w:rPr>
      </w:pPr>
      <w:r>
        <w:rPr>
          <w:rFonts w:ascii="Arial" w:eastAsia="Arial" w:hAnsi="Arial" w:cs="Arial"/>
          <w:sz w:val="22"/>
          <w:szCs w:val="22"/>
        </w:rPr>
        <w:t>4. NEED.........................................................................................................</w:t>
      </w:r>
      <w:r>
        <w:rPr>
          <w:rFonts w:ascii="Arial" w:eastAsia="Arial" w:hAnsi="Arial" w:cs="Arial"/>
          <w:sz w:val="22"/>
          <w:szCs w:val="22"/>
        </w:rPr>
        <w:t>............................ 3</w:t>
      </w:r>
    </w:p>
    <w:p w14:paraId="0FD0EEE5" w14:textId="77777777" w:rsidR="005E7CB1" w:rsidRDefault="005E7CB1">
      <w:pPr>
        <w:spacing w:before="13" w:line="240" w:lineRule="exact"/>
        <w:rPr>
          <w:sz w:val="24"/>
          <w:szCs w:val="24"/>
        </w:rPr>
      </w:pPr>
    </w:p>
    <w:p w14:paraId="5D697D4A" w14:textId="77777777" w:rsidR="005E7CB1" w:rsidRDefault="00602507">
      <w:pPr>
        <w:ind w:left="100"/>
        <w:rPr>
          <w:rFonts w:ascii="Arial" w:eastAsia="Arial" w:hAnsi="Arial" w:cs="Arial"/>
          <w:sz w:val="22"/>
          <w:szCs w:val="22"/>
        </w:rPr>
      </w:pPr>
      <w:r>
        <w:rPr>
          <w:rFonts w:ascii="Arial" w:eastAsia="Arial" w:hAnsi="Arial" w:cs="Arial"/>
          <w:sz w:val="22"/>
          <w:szCs w:val="22"/>
        </w:rPr>
        <w:t>5. REQUIREMENT .................................................................................................................... 4</w:t>
      </w:r>
    </w:p>
    <w:p w14:paraId="32F85F45" w14:textId="77777777" w:rsidR="005E7CB1" w:rsidRDefault="005E7CB1">
      <w:pPr>
        <w:spacing w:before="13" w:line="240" w:lineRule="exact"/>
        <w:rPr>
          <w:sz w:val="24"/>
          <w:szCs w:val="24"/>
        </w:rPr>
      </w:pPr>
    </w:p>
    <w:p w14:paraId="7D6B964E" w14:textId="77777777" w:rsidR="005E7CB1" w:rsidRDefault="00602507">
      <w:pPr>
        <w:ind w:left="100"/>
        <w:rPr>
          <w:rFonts w:ascii="Arial" w:eastAsia="Arial" w:hAnsi="Arial" w:cs="Arial"/>
          <w:sz w:val="22"/>
          <w:szCs w:val="22"/>
        </w:rPr>
      </w:pPr>
      <w:r>
        <w:rPr>
          <w:rFonts w:ascii="Arial" w:eastAsia="Arial" w:hAnsi="Arial" w:cs="Arial"/>
          <w:sz w:val="22"/>
          <w:szCs w:val="22"/>
        </w:rPr>
        <w:t>6. PROPOSED SOLUTION........................................................................................................ 4</w:t>
      </w:r>
    </w:p>
    <w:p w14:paraId="2372300A" w14:textId="77777777" w:rsidR="005E7CB1" w:rsidRDefault="005E7CB1">
      <w:pPr>
        <w:spacing w:before="14" w:line="240" w:lineRule="exact"/>
        <w:rPr>
          <w:sz w:val="24"/>
          <w:szCs w:val="24"/>
        </w:rPr>
      </w:pPr>
    </w:p>
    <w:p w14:paraId="6EA9B34A" w14:textId="77777777" w:rsidR="005E7CB1" w:rsidRDefault="00602507">
      <w:pPr>
        <w:ind w:left="100"/>
        <w:rPr>
          <w:rFonts w:ascii="Arial" w:eastAsia="Arial" w:hAnsi="Arial" w:cs="Arial"/>
          <w:sz w:val="22"/>
          <w:szCs w:val="22"/>
        </w:rPr>
      </w:pPr>
      <w:r>
        <w:rPr>
          <w:rFonts w:ascii="Arial" w:eastAsia="Arial" w:hAnsi="Arial" w:cs="Arial"/>
          <w:sz w:val="22"/>
          <w:szCs w:val="22"/>
        </w:rPr>
        <w:t>7. RESOURCES REQUIRED..................................................................................................... 4</w:t>
      </w:r>
    </w:p>
    <w:p w14:paraId="7F501EE8" w14:textId="77777777" w:rsidR="005E7CB1" w:rsidRDefault="005E7CB1">
      <w:pPr>
        <w:spacing w:before="13" w:line="240" w:lineRule="exact"/>
        <w:rPr>
          <w:sz w:val="24"/>
          <w:szCs w:val="24"/>
        </w:rPr>
      </w:pPr>
    </w:p>
    <w:p w14:paraId="3FBEA264" w14:textId="77777777" w:rsidR="005E7CB1" w:rsidRDefault="00602507">
      <w:pPr>
        <w:ind w:left="100"/>
        <w:rPr>
          <w:rFonts w:ascii="Arial" w:eastAsia="Arial" w:hAnsi="Arial" w:cs="Arial"/>
          <w:sz w:val="22"/>
          <w:szCs w:val="22"/>
        </w:rPr>
      </w:pPr>
      <w:r>
        <w:rPr>
          <w:rFonts w:ascii="Arial" w:eastAsia="Arial" w:hAnsi="Arial" w:cs="Arial"/>
          <w:sz w:val="22"/>
          <w:szCs w:val="22"/>
        </w:rPr>
        <w:t>8.</w:t>
      </w:r>
      <w:r>
        <w:rPr>
          <w:rFonts w:ascii="Arial" w:eastAsia="Arial" w:hAnsi="Arial" w:cs="Arial"/>
          <w:sz w:val="22"/>
          <w:szCs w:val="22"/>
        </w:rPr>
        <w:t xml:space="preserve"> RISK ASSOCIATED............................................................................................................... 5</w:t>
      </w:r>
    </w:p>
    <w:p w14:paraId="0F68B6C4" w14:textId="77777777" w:rsidR="005E7CB1" w:rsidRDefault="005E7CB1">
      <w:pPr>
        <w:spacing w:before="11" w:line="240" w:lineRule="exact"/>
        <w:rPr>
          <w:sz w:val="24"/>
          <w:szCs w:val="24"/>
        </w:rPr>
      </w:pPr>
    </w:p>
    <w:p w14:paraId="3F3827EA" w14:textId="77777777" w:rsidR="005E7CB1" w:rsidRDefault="00602507">
      <w:pPr>
        <w:ind w:left="100"/>
        <w:rPr>
          <w:rFonts w:ascii="Arial" w:eastAsia="Arial" w:hAnsi="Arial" w:cs="Arial"/>
          <w:sz w:val="22"/>
          <w:szCs w:val="22"/>
        </w:rPr>
      </w:pPr>
      <w:r>
        <w:rPr>
          <w:rFonts w:ascii="Arial" w:eastAsia="Arial" w:hAnsi="Arial" w:cs="Arial"/>
          <w:sz w:val="22"/>
          <w:szCs w:val="22"/>
        </w:rPr>
        <w:t>9. RISK MANAGEMENT ..........................................................................................................</w:t>
      </w:r>
      <w:r>
        <w:rPr>
          <w:rFonts w:ascii="Arial" w:eastAsia="Arial" w:hAnsi="Arial" w:cs="Arial"/>
          <w:sz w:val="22"/>
          <w:szCs w:val="22"/>
        </w:rPr>
        <w:t>.. 5</w:t>
      </w:r>
    </w:p>
    <w:p w14:paraId="68600403" w14:textId="77777777" w:rsidR="005E7CB1" w:rsidRDefault="005E7CB1">
      <w:pPr>
        <w:spacing w:before="13" w:line="240" w:lineRule="exact"/>
        <w:rPr>
          <w:sz w:val="24"/>
          <w:szCs w:val="24"/>
        </w:rPr>
      </w:pPr>
    </w:p>
    <w:p w14:paraId="4686D649" w14:textId="77777777" w:rsidR="005E7CB1" w:rsidRDefault="00602507">
      <w:pPr>
        <w:ind w:left="100"/>
        <w:rPr>
          <w:rFonts w:ascii="Arial" w:eastAsia="Arial" w:hAnsi="Arial" w:cs="Arial"/>
          <w:sz w:val="22"/>
          <w:szCs w:val="22"/>
        </w:rPr>
      </w:pPr>
      <w:r>
        <w:rPr>
          <w:rFonts w:ascii="Arial" w:eastAsia="Arial" w:hAnsi="Arial" w:cs="Arial"/>
          <w:sz w:val="22"/>
          <w:szCs w:val="22"/>
        </w:rPr>
        <w:t>10. PROJECT SCHEDULE........................................................................................................ 6</w:t>
      </w:r>
    </w:p>
    <w:p w14:paraId="3DD77746" w14:textId="77777777" w:rsidR="005E7CB1" w:rsidRDefault="005E7CB1">
      <w:pPr>
        <w:spacing w:before="13" w:line="240" w:lineRule="exact"/>
        <w:rPr>
          <w:sz w:val="24"/>
          <w:szCs w:val="24"/>
        </w:rPr>
      </w:pPr>
    </w:p>
    <w:p w14:paraId="0E07A095" w14:textId="77777777" w:rsidR="005E7CB1" w:rsidRDefault="00602507">
      <w:pPr>
        <w:ind w:left="100"/>
        <w:rPr>
          <w:rFonts w:ascii="Arial" w:eastAsia="Arial" w:hAnsi="Arial" w:cs="Arial"/>
          <w:sz w:val="22"/>
          <w:szCs w:val="22"/>
        </w:rPr>
      </w:pPr>
      <w:r>
        <w:rPr>
          <w:rFonts w:ascii="Arial" w:eastAsia="Arial" w:hAnsi="Arial" w:cs="Arial"/>
          <w:sz w:val="22"/>
          <w:szCs w:val="22"/>
        </w:rPr>
        <w:t>11. STAKEHOLDER ..........................................................................................................</w:t>
      </w:r>
      <w:r>
        <w:rPr>
          <w:rFonts w:ascii="Arial" w:eastAsia="Arial" w:hAnsi="Arial" w:cs="Arial"/>
          <w:sz w:val="22"/>
          <w:szCs w:val="22"/>
        </w:rPr>
        <w:t>........ 7</w:t>
      </w:r>
    </w:p>
    <w:p w14:paraId="55A83A09" w14:textId="77777777" w:rsidR="005E7CB1" w:rsidRDefault="005E7CB1">
      <w:pPr>
        <w:spacing w:before="11" w:line="240" w:lineRule="exact"/>
        <w:rPr>
          <w:sz w:val="24"/>
          <w:szCs w:val="24"/>
        </w:rPr>
      </w:pPr>
    </w:p>
    <w:p w14:paraId="31C7572B" w14:textId="77777777" w:rsidR="005E7CB1" w:rsidRDefault="00602507">
      <w:pPr>
        <w:ind w:left="100"/>
        <w:rPr>
          <w:rFonts w:ascii="Arial" w:eastAsia="Arial" w:hAnsi="Arial" w:cs="Arial"/>
          <w:sz w:val="22"/>
          <w:szCs w:val="22"/>
        </w:rPr>
        <w:sectPr w:rsidR="005E7CB1">
          <w:pgSz w:w="12240" w:h="15840"/>
          <w:pgMar w:top="1400" w:right="1340" w:bottom="280" w:left="1340" w:header="0" w:footer="999" w:gutter="0"/>
          <w:cols w:space="720"/>
        </w:sectPr>
      </w:pPr>
      <w:r>
        <w:rPr>
          <w:rFonts w:ascii="Arial" w:eastAsia="Arial" w:hAnsi="Arial" w:cs="Arial"/>
          <w:sz w:val="22"/>
          <w:szCs w:val="22"/>
        </w:rPr>
        <w:t>12. CONTACT............................................................................................................................ 7</w:t>
      </w:r>
    </w:p>
    <w:p w14:paraId="4767D5AD" w14:textId="77777777" w:rsidR="005E7CB1" w:rsidRDefault="00602507">
      <w:pPr>
        <w:spacing w:before="59"/>
        <w:ind w:left="100"/>
        <w:rPr>
          <w:sz w:val="24"/>
          <w:szCs w:val="24"/>
        </w:rPr>
      </w:pPr>
      <w:r>
        <w:rPr>
          <w:b/>
          <w:color w:val="538DD3"/>
          <w:sz w:val="24"/>
          <w:szCs w:val="24"/>
        </w:rPr>
        <w:lastRenderedPageBreak/>
        <w:t>1. PURPOSE</w:t>
      </w:r>
    </w:p>
    <w:p w14:paraId="757D2B81" w14:textId="77777777" w:rsidR="005E7CB1" w:rsidRDefault="005E7CB1">
      <w:pPr>
        <w:spacing w:line="200" w:lineRule="exact"/>
      </w:pPr>
    </w:p>
    <w:p w14:paraId="5DFAF603" w14:textId="77777777" w:rsidR="005E7CB1" w:rsidRDefault="005E7CB1">
      <w:pPr>
        <w:spacing w:before="13" w:line="260" w:lineRule="exact"/>
        <w:rPr>
          <w:sz w:val="26"/>
          <w:szCs w:val="26"/>
        </w:rPr>
      </w:pPr>
    </w:p>
    <w:p w14:paraId="7FBCBE8E" w14:textId="77777777" w:rsidR="005E7CB1" w:rsidRDefault="00602507">
      <w:pPr>
        <w:spacing w:line="276" w:lineRule="auto"/>
        <w:ind w:left="100" w:right="72"/>
        <w:rPr>
          <w:sz w:val="24"/>
          <w:szCs w:val="24"/>
        </w:rPr>
      </w:pPr>
      <w:r>
        <w:rPr>
          <w:sz w:val="24"/>
          <w:szCs w:val="24"/>
        </w:rPr>
        <w:t>The purpose of this core process 1 report is to document the summary of our Machine Learning project. This includes the business problem, objective of the project, the project scope, proposed solution, requirements and our work breakdown structure. This re</w:t>
      </w:r>
      <w:r>
        <w:rPr>
          <w:sz w:val="24"/>
          <w:szCs w:val="24"/>
        </w:rPr>
        <w:t>port will clearly define the goals of this project based on the requirements.</w:t>
      </w:r>
    </w:p>
    <w:p w14:paraId="06E75C41" w14:textId="77777777" w:rsidR="005E7CB1" w:rsidRDefault="005E7CB1">
      <w:pPr>
        <w:spacing w:before="5" w:line="120" w:lineRule="exact"/>
        <w:rPr>
          <w:sz w:val="12"/>
          <w:szCs w:val="12"/>
        </w:rPr>
      </w:pPr>
    </w:p>
    <w:p w14:paraId="74CAD718" w14:textId="77777777" w:rsidR="005E7CB1" w:rsidRDefault="005E7CB1">
      <w:pPr>
        <w:spacing w:line="200" w:lineRule="exact"/>
      </w:pPr>
    </w:p>
    <w:p w14:paraId="24AA9760" w14:textId="77777777" w:rsidR="005E7CB1" w:rsidRDefault="005E7CB1">
      <w:pPr>
        <w:spacing w:line="200" w:lineRule="exact"/>
      </w:pPr>
    </w:p>
    <w:p w14:paraId="3F7E07D4" w14:textId="77777777" w:rsidR="005E7CB1" w:rsidRDefault="005E7CB1">
      <w:pPr>
        <w:spacing w:line="200" w:lineRule="exact"/>
      </w:pPr>
    </w:p>
    <w:p w14:paraId="60FF3491" w14:textId="77777777" w:rsidR="005E7CB1" w:rsidRDefault="00602507">
      <w:pPr>
        <w:ind w:left="100"/>
        <w:rPr>
          <w:sz w:val="24"/>
          <w:szCs w:val="24"/>
        </w:rPr>
      </w:pPr>
      <w:r>
        <w:rPr>
          <w:b/>
          <w:color w:val="538DD3"/>
          <w:sz w:val="24"/>
          <w:szCs w:val="24"/>
        </w:rPr>
        <w:t>2. PROJECT OVERVIEW</w:t>
      </w:r>
    </w:p>
    <w:p w14:paraId="399095BD" w14:textId="77777777" w:rsidR="005E7CB1" w:rsidRDefault="005E7CB1">
      <w:pPr>
        <w:spacing w:line="200" w:lineRule="exact"/>
      </w:pPr>
    </w:p>
    <w:p w14:paraId="7ACD3F2F" w14:textId="77777777" w:rsidR="005E7CB1" w:rsidRDefault="005E7CB1">
      <w:pPr>
        <w:spacing w:before="13" w:line="260" w:lineRule="exact"/>
        <w:rPr>
          <w:sz w:val="26"/>
          <w:szCs w:val="26"/>
        </w:rPr>
      </w:pPr>
    </w:p>
    <w:p w14:paraId="2EFDF1E0" w14:textId="700BCDE4" w:rsidR="005E7CB1" w:rsidRDefault="00602507">
      <w:pPr>
        <w:spacing w:line="276" w:lineRule="auto"/>
        <w:ind w:left="100" w:right="90"/>
        <w:rPr>
          <w:sz w:val="24"/>
          <w:szCs w:val="24"/>
        </w:rPr>
      </w:pPr>
      <w:r>
        <w:rPr>
          <w:sz w:val="24"/>
          <w:szCs w:val="24"/>
        </w:rPr>
        <w:t>Kickstarter helps artists, musicians, filmmakers, designers, and other creators find the resources</w:t>
      </w:r>
      <w:r>
        <w:rPr>
          <w:sz w:val="24"/>
          <w:szCs w:val="24"/>
        </w:rPr>
        <w:t xml:space="preserve"> and support they need to make their ideas a reality. To date, tens of thousands of creative projects</w:t>
      </w:r>
      <w:r>
        <w:rPr>
          <w:sz w:val="24"/>
          <w:szCs w:val="24"/>
        </w:rPr>
        <w:t xml:space="preserve"> big and small </w:t>
      </w:r>
      <w:r>
        <w:rPr>
          <w:sz w:val="24"/>
          <w:szCs w:val="24"/>
        </w:rPr>
        <w:t>have come to life with the support of the Kickstarter community. Kickstarter is an enormous global community built around creativity and</w:t>
      </w:r>
      <w:r>
        <w:rPr>
          <w:sz w:val="24"/>
          <w:szCs w:val="24"/>
        </w:rPr>
        <w:t xml:space="preserve"> creative projects. Over</w:t>
      </w:r>
    </w:p>
    <w:p w14:paraId="5F34E555" w14:textId="77777777" w:rsidR="005E7CB1" w:rsidRDefault="00602507">
      <w:pPr>
        <w:spacing w:line="275" w:lineRule="auto"/>
        <w:ind w:left="100" w:right="384"/>
        <w:rPr>
          <w:sz w:val="24"/>
          <w:szCs w:val="24"/>
        </w:rPr>
      </w:pPr>
      <w:r>
        <w:rPr>
          <w:sz w:val="24"/>
          <w:szCs w:val="24"/>
        </w:rPr>
        <w:t>10 million people, from every continent on earth, have backed a Kickstarter project. Since its launch, on April 28, 2009, 15 million people have backed a project, $3.9 Billion have been pledged, and 149,790 projects have been succe</w:t>
      </w:r>
      <w:r>
        <w:rPr>
          <w:sz w:val="24"/>
          <w:szCs w:val="24"/>
        </w:rPr>
        <w:t>ssfully funded. With so many projects on the platform, it is impossible for an investor to know which projects will succeed or fail.</w:t>
      </w:r>
    </w:p>
    <w:p w14:paraId="0B4EC83F" w14:textId="77777777" w:rsidR="005E7CB1" w:rsidRDefault="005E7CB1">
      <w:pPr>
        <w:spacing w:before="6" w:line="120" w:lineRule="exact"/>
        <w:rPr>
          <w:sz w:val="12"/>
          <w:szCs w:val="12"/>
        </w:rPr>
      </w:pPr>
    </w:p>
    <w:p w14:paraId="6864CE9C" w14:textId="77777777" w:rsidR="005E7CB1" w:rsidRDefault="005E7CB1">
      <w:pPr>
        <w:spacing w:line="200" w:lineRule="exact"/>
      </w:pPr>
    </w:p>
    <w:p w14:paraId="7E571993" w14:textId="77777777" w:rsidR="005E7CB1" w:rsidRDefault="005E7CB1">
      <w:pPr>
        <w:spacing w:line="200" w:lineRule="exact"/>
      </w:pPr>
    </w:p>
    <w:p w14:paraId="6E7D139C" w14:textId="77777777" w:rsidR="005E7CB1" w:rsidRDefault="005E7CB1">
      <w:pPr>
        <w:spacing w:line="200" w:lineRule="exact"/>
      </w:pPr>
    </w:p>
    <w:p w14:paraId="4F664793" w14:textId="77777777" w:rsidR="005E7CB1" w:rsidRDefault="00602507">
      <w:pPr>
        <w:ind w:left="100"/>
        <w:rPr>
          <w:sz w:val="24"/>
          <w:szCs w:val="24"/>
        </w:rPr>
      </w:pPr>
      <w:r>
        <w:rPr>
          <w:b/>
          <w:color w:val="538DD3"/>
          <w:sz w:val="24"/>
          <w:szCs w:val="24"/>
        </w:rPr>
        <w:t>3. BUSINESS PROBLEM</w:t>
      </w:r>
    </w:p>
    <w:p w14:paraId="21D4AEA4" w14:textId="77777777" w:rsidR="005E7CB1" w:rsidRDefault="005E7CB1">
      <w:pPr>
        <w:spacing w:line="200" w:lineRule="exact"/>
      </w:pPr>
    </w:p>
    <w:p w14:paraId="773C940E" w14:textId="77777777" w:rsidR="005E7CB1" w:rsidRDefault="005E7CB1">
      <w:pPr>
        <w:spacing w:before="13" w:line="260" w:lineRule="exact"/>
        <w:rPr>
          <w:sz w:val="26"/>
          <w:szCs w:val="26"/>
        </w:rPr>
      </w:pPr>
    </w:p>
    <w:p w14:paraId="6A08CC0D" w14:textId="77777777" w:rsidR="005E7CB1" w:rsidRDefault="00602507">
      <w:pPr>
        <w:spacing w:line="276" w:lineRule="auto"/>
        <w:ind w:left="100" w:right="60"/>
        <w:rPr>
          <w:sz w:val="24"/>
          <w:szCs w:val="24"/>
        </w:rPr>
      </w:pPr>
      <w:r>
        <w:rPr>
          <w:sz w:val="24"/>
          <w:szCs w:val="24"/>
        </w:rPr>
        <w:t>With so many projects on the Kickstarter community, investors have a hard time pinpointing the pr</w:t>
      </w:r>
      <w:r>
        <w:rPr>
          <w:sz w:val="24"/>
          <w:szCs w:val="24"/>
        </w:rPr>
        <w:t>ojects or ideas that will make big in the future. There needs to be a way where investors can get information on whether the project is likely to succeed or fail.</w:t>
      </w:r>
    </w:p>
    <w:p w14:paraId="6E890F5F" w14:textId="77777777" w:rsidR="005E7CB1" w:rsidRDefault="005E7CB1">
      <w:pPr>
        <w:spacing w:before="3" w:line="120" w:lineRule="exact"/>
        <w:rPr>
          <w:sz w:val="12"/>
          <w:szCs w:val="12"/>
        </w:rPr>
      </w:pPr>
    </w:p>
    <w:p w14:paraId="1B1FAAFF" w14:textId="77777777" w:rsidR="005E7CB1" w:rsidRDefault="005E7CB1">
      <w:pPr>
        <w:spacing w:line="200" w:lineRule="exact"/>
      </w:pPr>
    </w:p>
    <w:p w14:paraId="28EFB94D" w14:textId="77777777" w:rsidR="005E7CB1" w:rsidRDefault="005E7CB1">
      <w:pPr>
        <w:spacing w:line="200" w:lineRule="exact"/>
      </w:pPr>
    </w:p>
    <w:p w14:paraId="0FA48F73" w14:textId="77777777" w:rsidR="005E7CB1" w:rsidRDefault="005E7CB1">
      <w:pPr>
        <w:spacing w:line="200" w:lineRule="exact"/>
      </w:pPr>
    </w:p>
    <w:p w14:paraId="371FE567" w14:textId="77777777" w:rsidR="005E7CB1" w:rsidRDefault="00602507">
      <w:pPr>
        <w:ind w:left="100"/>
        <w:rPr>
          <w:sz w:val="24"/>
          <w:szCs w:val="24"/>
        </w:rPr>
      </w:pPr>
      <w:r>
        <w:rPr>
          <w:b/>
          <w:color w:val="538DD3"/>
          <w:sz w:val="24"/>
          <w:szCs w:val="24"/>
        </w:rPr>
        <w:t>4. NEED</w:t>
      </w:r>
    </w:p>
    <w:p w14:paraId="5DB063DA" w14:textId="77777777" w:rsidR="005E7CB1" w:rsidRDefault="005E7CB1">
      <w:pPr>
        <w:spacing w:line="200" w:lineRule="exact"/>
      </w:pPr>
    </w:p>
    <w:p w14:paraId="52F38E51" w14:textId="77777777" w:rsidR="005E7CB1" w:rsidRDefault="005E7CB1">
      <w:pPr>
        <w:spacing w:before="13" w:line="260" w:lineRule="exact"/>
        <w:rPr>
          <w:sz w:val="26"/>
          <w:szCs w:val="26"/>
        </w:rPr>
      </w:pPr>
    </w:p>
    <w:p w14:paraId="64A79762" w14:textId="77777777" w:rsidR="005E7CB1" w:rsidRDefault="00602507">
      <w:pPr>
        <w:spacing w:line="276" w:lineRule="auto"/>
        <w:ind w:left="100" w:right="176"/>
        <w:rPr>
          <w:sz w:val="24"/>
          <w:szCs w:val="24"/>
        </w:rPr>
        <w:sectPr w:rsidR="005E7CB1">
          <w:pgSz w:w="12240" w:h="15840"/>
          <w:pgMar w:top="1380" w:right="1440" w:bottom="280" w:left="1340" w:header="0" w:footer="999" w:gutter="0"/>
          <w:cols w:space="720"/>
        </w:sectPr>
      </w:pPr>
      <w:r>
        <w:rPr>
          <w:sz w:val="24"/>
          <w:szCs w:val="24"/>
        </w:rPr>
        <w:t>The success or failure of a project depends on various factors. There is a need to find key insights and relations between various data variables. A predictive model which can predict the success or failure of a project based on these key insights will ena</w:t>
      </w:r>
      <w:r>
        <w:rPr>
          <w:sz w:val="24"/>
          <w:szCs w:val="24"/>
        </w:rPr>
        <w:t>ble the investors to take the right decisions when investing in projects.</w:t>
      </w:r>
    </w:p>
    <w:p w14:paraId="0C678244" w14:textId="77777777" w:rsidR="005E7CB1" w:rsidRDefault="005E7CB1">
      <w:pPr>
        <w:spacing w:before="7" w:line="240" w:lineRule="exact"/>
        <w:rPr>
          <w:sz w:val="24"/>
          <w:szCs w:val="24"/>
        </w:rPr>
      </w:pPr>
    </w:p>
    <w:p w14:paraId="79FD213F" w14:textId="77777777" w:rsidR="005E7CB1" w:rsidRDefault="00602507">
      <w:pPr>
        <w:spacing w:before="29"/>
        <w:ind w:left="100"/>
        <w:rPr>
          <w:sz w:val="24"/>
          <w:szCs w:val="24"/>
        </w:rPr>
      </w:pPr>
      <w:r>
        <w:rPr>
          <w:b/>
          <w:color w:val="538DD3"/>
          <w:sz w:val="24"/>
          <w:szCs w:val="24"/>
        </w:rPr>
        <w:t>5. REQUIREMENT</w:t>
      </w:r>
    </w:p>
    <w:p w14:paraId="7EF17714" w14:textId="77777777" w:rsidR="005E7CB1" w:rsidRDefault="005E7CB1">
      <w:pPr>
        <w:spacing w:line="200" w:lineRule="exact"/>
      </w:pPr>
    </w:p>
    <w:p w14:paraId="10722A96" w14:textId="77777777" w:rsidR="005E7CB1" w:rsidRDefault="005E7CB1">
      <w:pPr>
        <w:spacing w:before="15" w:line="260" w:lineRule="exact"/>
        <w:rPr>
          <w:sz w:val="26"/>
          <w:szCs w:val="26"/>
        </w:rPr>
      </w:pPr>
    </w:p>
    <w:p w14:paraId="39EA3C25" w14:textId="1338AA32" w:rsidR="005E7CB1" w:rsidRPr="0057629D" w:rsidRDefault="00602507" w:rsidP="0057629D">
      <w:pPr>
        <w:pStyle w:val="ListParagraph"/>
        <w:numPr>
          <w:ilvl w:val="0"/>
          <w:numId w:val="2"/>
        </w:numPr>
        <w:rPr>
          <w:sz w:val="24"/>
          <w:szCs w:val="24"/>
        </w:rPr>
      </w:pPr>
      <w:r w:rsidRPr="0057629D">
        <w:rPr>
          <w:sz w:val="24"/>
          <w:szCs w:val="24"/>
        </w:rPr>
        <w:t>Investors require concrete information on the likelihood of success or failure of project(s)</w:t>
      </w:r>
      <w:r w:rsidR="0057629D">
        <w:rPr>
          <w:sz w:val="24"/>
          <w:szCs w:val="24"/>
        </w:rPr>
        <w:t xml:space="preserve"> </w:t>
      </w:r>
      <w:r w:rsidRPr="0057629D">
        <w:rPr>
          <w:sz w:val="24"/>
          <w:szCs w:val="24"/>
        </w:rPr>
        <w:t>before making an investment.</w:t>
      </w:r>
    </w:p>
    <w:p w14:paraId="6A121ED9" w14:textId="3AA818A9" w:rsidR="005E7CB1" w:rsidRPr="0057629D" w:rsidRDefault="00602507" w:rsidP="0057629D">
      <w:pPr>
        <w:pStyle w:val="ListParagraph"/>
        <w:numPr>
          <w:ilvl w:val="0"/>
          <w:numId w:val="2"/>
        </w:numPr>
        <w:spacing w:before="41"/>
        <w:rPr>
          <w:sz w:val="24"/>
          <w:szCs w:val="24"/>
        </w:rPr>
      </w:pPr>
      <w:r w:rsidRPr="0057629D">
        <w:rPr>
          <w:sz w:val="24"/>
          <w:szCs w:val="24"/>
        </w:rPr>
        <w:t xml:space="preserve">The client has provided around 1784 </w:t>
      </w:r>
      <w:r w:rsidRPr="0057629D">
        <w:rPr>
          <w:sz w:val="24"/>
          <w:szCs w:val="24"/>
        </w:rPr>
        <w:t>files of data.</w:t>
      </w:r>
    </w:p>
    <w:p w14:paraId="543648A4" w14:textId="6679853E" w:rsidR="005E7CB1" w:rsidRPr="0057629D" w:rsidRDefault="00602507" w:rsidP="0057629D">
      <w:pPr>
        <w:pStyle w:val="ListParagraph"/>
        <w:numPr>
          <w:ilvl w:val="0"/>
          <w:numId w:val="2"/>
        </w:numPr>
        <w:spacing w:before="41"/>
        <w:rPr>
          <w:sz w:val="24"/>
          <w:szCs w:val="24"/>
        </w:rPr>
      </w:pPr>
      <w:r w:rsidRPr="0057629D">
        <w:rPr>
          <w:sz w:val="24"/>
          <w:szCs w:val="24"/>
        </w:rPr>
        <w:t xml:space="preserve">These files of data </w:t>
      </w:r>
      <w:r w:rsidR="0057629D" w:rsidRPr="0057629D">
        <w:rPr>
          <w:sz w:val="24"/>
          <w:szCs w:val="24"/>
        </w:rPr>
        <w:t>need</w:t>
      </w:r>
      <w:r w:rsidRPr="0057629D">
        <w:rPr>
          <w:sz w:val="24"/>
          <w:szCs w:val="24"/>
        </w:rPr>
        <w:t xml:space="preserve"> to be organized.</w:t>
      </w:r>
    </w:p>
    <w:p w14:paraId="418DA54D" w14:textId="69B959BA" w:rsidR="005E7CB1" w:rsidRPr="0057629D" w:rsidRDefault="00602507" w:rsidP="0057629D">
      <w:pPr>
        <w:pStyle w:val="ListParagraph"/>
        <w:numPr>
          <w:ilvl w:val="0"/>
          <w:numId w:val="2"/>
        </w:numPr>
        <w:spacing w:before="43"/>
        <w:rPr>
          <w:sz w:val="24"/>
          <w:szCs w:val="24"/>
        </w:rPr>
      </w:pPr>
      <w:r w:rsidRPr="0057629D">
        <w:rPr>
          <w:sz w:val="24"/>
          <w:szCs w:val="24"/>
        </w:rPr>
        <w:t>The data has many irregularities which needs to be standardized and cleaned.</w:t>
      </w:r>
    </w:p>
    <w:p w14:paraId="720B6020" w14:textId="228344DF" w:rsidR="005E7CB1" w:rsidRPr="0057629D" w:rsidRDefault="00602507" w:rsidP="0057629D">
      <w:pPr>
        <w:pStyle w:val="ListParagraph"/>
        <w:numPr>
          <w:ilvl w:val="0"/>
          <w:numId w:val="2"/>
        </w:numPr>
        <w:spacing w:before="41"/>
        <w:rPr>
          <w:sz w:val="24"/>
          <w:szCs w:val="24"/>
        </w:rPr>
      </w:pPr>
      <w:r w:rsidRPr="0057629D">
        <w:rPr>
          <w:sz w:val="24"/>
          <w:szCs w:val="24"/>
        </w:rPr>
        <w:t>A proper training dataset is to be created.</w:t>
      </w:r>
    </w:p>
    <w:p w14:paraId="39738DB5" w14:textId="6C9F3B8E" w:rsidR="005E7CB1" w:rsidRPr="0057629D" w:rsidRDefault="00602507" w:rsidP="0057629D">
      <w:pPr>
        <w:pStyle w:val="ListParagraph"/>
        <w:numPr>
          <w:ilvl w:val="0"/>
          <w:numId w:val="2"/>
        </w:numPr>
        <w:spacing w:before="41" w:line="275" w:lineRule="auto"/>
        <w:ind w:right="811"/>
        <w:rPr>
          <w:sz w:val="24"/>
          <w:szCs w:val="24"/>
        </w:rPr>
      </w:pPr>
      <w:r w:rsidRPr="0057629D">
        <w:rPr>
          <w:sz w:val="24"/>
          <w:szCs w:val="24"/>
        </w:rPr>
        <w:t>From the training dataset, predict the success or failure of proj</w:t>
      </w:r>
      <w:r w:rsidRPr="0057629D">
        <w:rPr>
          <w:sz w:val="24"/>
          <w:szCs w:val="24"/>
        </w:rPr>
        <w:t>ects using at least 2 machine learning algorithms.</w:t>
      </w:r>
    </w:p>
    <w:p w14:paraId="211029C1" w14:textId="60D62EE0" w:rsidR="005E7CB1" w:rsidRPr="0057629D" w:rsidRDefault="00602507" w:rsidP="0057629D">
      <w:pPr>
        <w:pStyle w:val="ListParagraph"/>
        <w:numPr>
          <w:ilvl w:val="0"/>
          <w:numId w:val="2"/>
        </w:numPr>
        <w:spacing w:before="4" w:line="275" w:lineRule="auto"/>
        <w:ind w:right="200"/>
        <w:rPr>
          <w:sz w:val="24"/>
          <w:szCs w:val="24"/>
        </w:rPr>
      </w:pPr>
      <w:r w:rsidRPr="0057629D">
        <w:rPr>
          <w:sz w:val="24"/>
          <w:szCs w:val="24"/>
        </w:rPr>
        <w:t>Create data visualizations which will be useful to draw key insights between the various data variables.</w:t>
      </w:r>
    </w:p>
    <w:p w14:paraId="041E9228" w14:textId="1DB6C059" w:rsidR="005E7CB1" w:rsidRPr="0057629D" w:rsidRDefault="00602507" w:rsidP="0057629D">
      <w:pPr>
        <w:pStyle w:val="ListParagraph"/>
        <w:numPr>
          <w:ilvl w:val="0"/>
          <w:numId w:val="2"/>
        </w:numPr>
        <w:spacing w:before="1"/>
        <w:rPr>
          <w:sz w:val="24"/>
          <w:szCs w:val="24"/>
        </w:rPr>
      </w:pPr>
      <w:r w:rsidRPr="0057629D">
        <w:rPr>
          <w:sz w:val="24"/>
          <w:szCs w:val="24"/>
        </w:rPr>
        <w:t>Evaluate the predictions using suitable metrics.</w:t>
      </w:r>
    </w:p>
    <w:p w14:paraId="23D9AF1F" w14:textId="77777777" w:rsidR="005E7CB1" w:rsidRDefault="005E7CB1">
      <w:pPr>
        <w:spacing w:line="200" w:lineRule="exact"/>
      </w:pPr>
    </w:p>
    <w:p w14:paraId="712000A4" w14:textId="77777777" w:rsidR="005E7CB1" w:rsidRDefault="005E7CB1">
      <w:pPr>
        <w:spacing w:line="200" w:lineRule="exact"/>
      </w:pPr>
    </w:p>
    <w:p w14:paraId="73C57F3F" w14:textId="77777777" w:rsidR="005E7CB1" w:rsidRDefault="005E7CB1">
      <w:pPr>
        <w:spacing w:line="200" w:lineRule="exact"/>
      </w:pPr>
    </w:p>
    <w:p w14:paraId="7AAF94D6" w14:textId="77777777" w:rsidR="005E7CB1" w:rsidRDefault="005E7CB1">
      <w:pPr>
        <w:spacing w:line="200" w:lineRule="exact"/>
      </w:pPr>
    </w:p>
    <w:p w14:paraId="3CEDC6CF" w14:textId="77777777" w:rsidR="005E7CB1" w:rsidRDefault="005E7CB1">
      <w:pPr>
        <w:spacing w:before="2" w:line="280" w:lineRule="exact"/>
        <w:rPr>
          <w:sz w:val="28"/>
          <w:szCs w:val="28"/>
        </w:rPr>
      </w:pPr>
    </w:p>
    <w:p w14:paraId="08F0D0CA" w14:textId="77777777" w:rsidR="005E7CB1" w:rsidRDefault="00602507">
      <w:pPr>
        <w:ind w:left="100"/>
        <w:rPr>
          <w:sz w:val="24"/>
          <w:szCs w:val="24"/>
        </w:rPr>
      </w:pPr>
      <w:r>
        <w:rPr>
          <w:b/>
          <w:color w:val="538DD3"/>
          <w:sz w:val="24"/>
          <w:szCs w:val="24"/>
        </w:rPr>
        <w:t>6. PROPOSED SOLUTION</w:t>
      </w:r>
    </w:p>
    <w:p w14:paraId="198683D7" w14:textId="77777777" w:rsidR="005E7CB1" w:rsidRDefault="005E7CB1">
      <w:pPr>
        <w:spacing w:before="6" w:line="140" w:lineRule="exact"/>
        <w:rPr>
          <w:sz w:val="15"/>
          <w:szCs w:val="15"/>
        </w:rPr>
      </w:pPr>
    </w:p>
    <w:p w14:paraId="587C9A42" w14:textId="77777777" w:rsidR="005E7CB1" w:rsidRDefault="00602507">
      <w:pPr>
        <w:spacing w:line="275" w:lineRule="auto"/>
        <w:ind w:left="100" w:right="230"/>
        <w:rPr>
          <w:sz w:val="24"/>
          <w:szCs w:val="24"/>
        </w:rPr>
      </w:pPr>
      <w:r>
        <w:rPr>
          <w:sz w:val="24"/>
          <w:szCs w:val="24"/>
        </w:rPr>
        <w:t>This project aims to aid in predicting project(s) success/failure from the Kickstarter campaign. We will perform data cleaning and data visualization to showcase key insights between various data variables. After trying out different machine learning algor</w:t>
      </w:r>
      <w:r>
        <w:rPr>
          <w:sz w:val="24"/>
          <w:szCs w:val="24"/>
        </w:rPr>
        <w:t>ithms, we will then make a prediction using the best/top 2 algorithms which are most efficient.</w:t>
      </w:r>
    </w:p>
    <w:p w14:paraId="3F36B6EF" w14:textId="77777777" w:rsidR="005E7CB1" w:rsidRDefault="005E7CB1">
      <w:pPr>
        <w:spacing w:line="200" w:lineRule="exact"/>
      </w:pPr>
    </w:p>
    <w:p w14:paraId="3114CA50" w14:textId="77777777" w:rsidR="005E7CB1" w:rsidRDefault="005E7CB1">
      <w:pPr>
        <w:spacing w:line="200" w:lineRule="exact"/>
      </w:pPr>
    </w:p>
    <w:p w14:paraId="05A23097" w14:textId="77777777" w:rsidR="005E7CB1" w:rsidRDefault="005E7CB1">
      <w:pPr>
        <w:spacing w:line="200" w:lineRule="exact"/>
      </w:pPr>
    </w:p>
    <w:p w14:paraId="3A2EB5F2" w14:textId="77777777" w:rsidR="005E7CB1" w:rsidRDefault="005E7CB1">
      <w:pPr>
        <w:spacing w:line="200" w:lineRule="exact"/>
      </w:pPr>
    </w:p>
    <w:p w14:paraId="2D06DB62" w14:textId="77777777" w:rsidR="005E7CB1" w:rsidRDefault="005E7CB1">
      <w:pPr>
        <w:spacing w:before="3" w:line="240" w:lineRule="exact"/>
        <w:rPr>
          <w:sz w:val="24"/>
          <w:szCs w:val="24"/>
        </w:rPr>
      </w:pPr>
    </w:p>
    <w:p w14:paraId="7B1B099A" w14:textId="77777777" w:rsidR="005E7CB1" w:rsidRDefault="00602507">
      <w:pPr>
        <w:ind w:left="100"/>
        <w:rPr>
          <w:sz w:val="24"/>
          <w:szCs w:val="24"/>
        </w:rPr>
      </w:pPr>
      <w:r>
        <w:rPr>
          <w:b/>
          <w:color w:val="538DD3"/>
          <w:sz w:val="24"/>
          <w:szCs w:val="24"/>
        </w:rPr>
        <w:t>7. RESOURCES REQUIRED</w:t>
      </w:r>
    </w:p>
    <w:p w14:paraId="574C5254" w14:textId="77777777" w:rsidR="005E7CB1" w:rsidRDefault="005E7CB1">
      <w:pPr>
        <w:spacing w:line="200" w:lineRule="exact"/>
      </w:pPr>
    </w:p>
    <w:p w14:paraId="25FF443F" w14:textId="77777777" w:rsidR="005E7CB1" w:rsidRDefault="005E7CB1">
      <w:pPr>
        <w:spacing w:before="13" w:line="260" w:lineRule="exact"/>
        <w:rPr>
          <w:sz w:val="26"/>
          <w:szCs w:val="26"/>
        </w:rPr>
      </w:pPr>
    </w:p>
    <w:p w14:paraId="4CE9F5A9" w14:textId="77777777" w:rsidR="005E7CB1" w:rsidRDefault="00602507">
      <w:pPr>
        <w:ind w:left="100"/>
        <w:rPr>
          <w:sz w:val="24"/>
          <w:szCs w:val="24"/>
        </w:rPr>
      </w:pPr>
      <w:r>
        <w:rPr>
          <w:sz w:val="24"/>
          <w:szCs w:val="24"/>
        </w:rPr>
        <w:t>Dataset: Kickstarter dataset provided by the client (1784 files).</w:t>
      </w:r>
    </w:p>
    <w:p w14:paraId="468226E4" w14:textId="77777777" w:rsidR="005E7CB1" w:rsidRDefault="00602507">
      <w:pPr>
        <w:spacing w:before="43" w:line="275" w:lineRule="auto"/>
        <w:ind w:left="100" w:right="641"/>
        <w:rPr>
          <w:sz w:val="24"/>
          <w:szCs w:val="24"/>
        </w:rPr>
      </w:pPr>
      <w:r>
        <w:rPr>
          <w:sz w:val="24"/>
          <w:szCs w:val="24"/>
        </w:rPr>
        <w:t>Data Analysis: Microsoft Excel, Python (</w:t>
      </w:r>
      <w:proofErr w:type="spellStart"/>
      <w:r>
        <w:rPr>
          <w:sz w:val="24"/>
          <w:szCs w:val="24"/>
        </w:rPr>
        <w:t>numpy</w:t>
      </w:r>
      <w:proofErr w:type="spellEnd"/>
      <w:r>
        <w:rPr>
          <w:sz w:val="24"/>
          <w:szCs w:val="24"/>
        </w:rPr>
        <w:t>, pandas, matplotlib</w:t>
      </w:r>
      <w:r>
        <w:rPr>
          <w:sz w:val="24"/>
          <w:szCs w:val="24"/>
        </w:rPr>
        <w:t xml:space="preserve">, seaborn, </w:t>
      </w:r>
      <w:proofErr w:type="spellStart"/>
      <w:r>
        <w:rPr>
          <w:sz w:val="24"/>
          <w:szCs w:val="24"/>
        </w:rPr>
        <w:t>scikit</w:t>
      </w:r>
      <w:proofErr w:type="spellEnd"/>
      <w:r>
        <w:rPr>
          <w:sz w:val="24"/>
          <w:szCs w:val="24"/>
        </w:rPr>
        <w:t>-learn). Data Visualization: Tableau.</w:t>
      </w:r>
    </w:p>
    <w:p w14:paraId="0A1AD225" w14:textId="77777777" w:rsidR="005E7CB1" w:rsidRDefault="00602507">
      <w:pPr>
        <w:spacing w:before="1"/>
        <w:ind w:left="100"/>
        <w:rPr>
          <w:sz w:val="24"/>
          <w:szCs w:val="24"/>
        </w:rPr>
      </w:pPr>
      <w:r>
        <w:rPr>
          <w:sz w:val="24"/>
          <w:szCs w:val="24"/>
        </w:rPr>
        <w:t>Hardware: High end laptop capable of handling big data.</w:t>
      </w:r>
    </w:p>
    <w:p w14:paraId="41FC9CB3" w14:textId="77777777" w:rsidR="005E7CB1" w:rsidRDefault="00602507">
      <w:pPr>
        <w:spacing w:before="41"/>
        <w:ind w:left="100"/>
        <w:rPr>
          <w:sz w:val="24"/>
          <w:szCs w:val="24"/>
        </w:rPr>
        <w:sectPr w:rsidR="005E7CB1">
          <w:pgSz w:w="12240" w:h="15840"/>
          <w:pgMar w:top="1480" w:right="1380" w:bottom="280" w:left="1340" w:header="0" w:footer="999" w:gutter="0"/>
          <w:cols w:space="720"/>
        </w:sectPr>
      </w:pPr>
      <w:r>
        <w:rPr>
          <w:sz w:val="24"/>
          <w:szCs w:val="24"/>
        </w:rPr>
        <w:t xml:space="preserve">Additional Software’s: Google Drive, Google </w:t>
      </w:r>
      <w:proofErr w:type="spellStart"/>
      <w:r>
        <w:rPr>
          <w:sz w:val="24"/>
          <w:szCs w:val="24"/>
        </w:rPr>
        <w:t>Colab</w:t>
      </w:r>
      <w:proofErr w:type="spellEnd"/>
      <w:r>
        <w:rPr>
          <w:sz w:val="24"/>
          <w:szCs w:val="24"/>
        </w:rPr>
        <w:t xml:space="preserve">, </w:t>
      </w:r>
      <w:proofErr w:type="spellStart"/>
      <w:r>
        <w:rPr>
          <w:sz w:val="24"/>
          <w:szCs w:val="24"/>
        </w:rPr>
        <w:t>Jupyter</w:t>
      </w:r>
      <w:proofErr w:type="spellEnd"/>
      <w:r>
        <w:rPr>
          <w:sz w:val="24"/>
          <w:szCs w:val="24"/>
        </w:rPr>
        <w:t xml:space="preserve"> Notebook.</w:t>
      </w:r>
    </w:p>
    <w:p w14:paraId="13144EE7" w14:textId="77777777" w:rsidR="005E7CB1" w:rsidRDefault="005E7CB1">
      <w:pPr>
        <w:spacing w:line="200" w:lineRule="exact"/>
      </w:pPr>
    </w:p>
    <w:p w14:paraId="2FB7720A" w14:textId="2B9EB7DC" w:rsidR="0057629D" w:rsidRDefault="0057629D" w:rsidP="0057629D">
      <w:pPr>
        <w:spacing w:line="260" w:lineRule="exact"/>
        <w:ind w:left="20" w:right="-36"/>
        <w:rPr>
          <w:b/>
          <w:color w:val="538DD3"/>
          <w:sz w:val="24"/>
          <w:szCs w:val="24"/>
        </w:rPr>
      </w:pPr>
      <w:r>
        <w:rPr>
          <w:b/>
          <w:color w:val="538DD3"/>
          <w:sz w:val="24"/>
          <w:szCs w:val="24"/>
        </w:rPr>
        <w:t>8. RISK ASSOCIATED</w:t>
      </w:r>
    </w:p>
    <w:p w14:paraId="03003EAE" w14:textId="77777777" w:rsidR="0057629D" w:rsidRDefault="0057629D" w:rsidP="0057629D">
      <w:pPr>
        <w:spacing w:line="260" w:lineRule="exact"/>
        <w:ind w:left="20" w:right="-36"/>
        <w:rPr>
          <w:sz w:val="24"/>
          <w:szCs w:val="24"/>
        </w:rPr>
      </w:pPr>
    </w:p>
    <w:p w14:paraId="2F7735B9" w14:textId="77777777" w:rsidR="005E7CB1" w:rsidRDefault="00602507">
      <w:pPr>
        <w:spacing w:before="29" w:line="276" w:lineRule="auto"/>
        <w:ind w:left="100" w:right="68"/>
        <w:rPr>
          <w:sz w:val="24"/>
          <w:szCs w:val="24"/>
        </w:rPr>
      </w:pPr>
      <w:r>
        <w:rPr>
          <w:sz w:val="24"/>
          <w:szCs w:val="24"/>
        </w:rPr>
        <w:t xml:space="preserve">The project requires combining 1784 files together. There is high possibility that the project cleaning will lose some of the data. </w:t>
      </w:r>
      <w:proofErr w:type="gramStart"/>
      <w:r>
        <w:rPr>
          <w:sz w:val="24"/>
          <w:szCs w:val="24"/>
        </w:rPr>
        <w:t>Also</w:t>
      </w:r>
      <w:proofErr w:type="gramEnd"/>
      <w:r>
        <w:rPr>
          <w:sz w:val="24"/>
          <w:szCs w:val="24"/>
        </w:rPr>
        <w:t xml:space="preserve"> there is a chance that data can get corrupted when combining together. Delay in delivering project can be one of the po</w:t>
      </w:r>
      <w:r>
        <w:rPr>
          <w:sz w:val="24"/>
          <w:szCs w:val="24"/>
        </w:rPr>
        <w:t>tential risks. Technical issue in python IDE and tableau may be faced. We may require special access to GPUs to handle the large data set.</w:t>
      </w:r>
    </w:p>
    <w:p w14:paraId="0B54BCF9" w14:textId="77777777" w:rsidR="005E7CB1" w:rsidRDefault="005E7CB1">
      <w:pPr>
        <w:spacing w:before="6" w:line="120" w:lineRule="exact"/>
        <w:rPr>
          <w:sz w:val="12"/>
          <w:szCs w:val="12"/>
        </w:rPr>
      </w:pPr>
    </w:p>
    <w:p w14:paraId="4CE249DD" w14:textId="77777777" w:rsidR="005E7CB1" w:rsidRDefault="005E7CB1">
      <w:pPr>
        <w:spacing w:line="200" w:lineRule="exact"/>
      </w:pPr>
    </w:p>
    <w:p w14:paraId="20387FF9" w14:textId="77777777" w:rsidR="005E7CB1" w:rsidRDefault="005E7CB1">
      <w:pPr>
        <w:spacing w:line="200" w:lineRule="exact"/>
      </w:pPr>
    </w:p>
    <w:p w14:paraId="32924162" w14:textId="77777777" w:rsidR="005E7CB1" w:rsidRDefault="005E7CB1">
      <w:pPr>
        <w:spacing w:line="200" w:lineRule="exact"/>
      </w:pPr>
    </w:p>
    <w:p w14:paraId="2FE322D8" w14:textId="77777777" w:rsidR="005E7CB1" w:rsidRDefault="00602507">
      <w:pPr>
        <w:ind w:left="100"/>
        <w:rPr>
          <w:sz w:val="24"/>
          <w:szCs w:val="24"/>
        </w:rPr>
      </w:pPr>
      <w:r>
        <w:rPr>
          <w:b/>
          <w:color w:val="538DD3"/>
          <w:sz w:val="24"/>
          <w:szCs w:val="24"/>
        </w:rPr>
        <w:t>9. RISK MANAGEMENT</w:t>
      </w:r>
    </w:p>
    <w:p w14:paraId="37BC94EE" w14:textId="77777777" w:rsidR="005E7CB1" w:rsidRDefault="005E7CB1">
      <w:pPr>
        <w:spacing w:before="7" w:line="140" w:lineRule="exact"/>
        <w:rPr>
          <w:sz w:val="15"/>
          <w:szCs w:val="15"/>
        </w:rPr>
      </w:pPr>
    </w:p>
    <w:p w14:paraId="58AA4DD8" w14:textId="0F4180CD" w:rsidR="005E7CB1" w:rsidRDefault="00602507">
      <w:pPr>
        <w:spacing w:line="276" w:lineRule="auto"/>
        <w:ind w:left="100" w:right="165"/>
        <w:rPr>
          <w:sz w:val="24"/>
          <w:szCs w:val="24"/>
        </w:rPr>
        <w:sectPr w:rsidR="005E7CB1">
          <w:headerReference w:type="default" r:id="rId9"/>
          <w:pgSz w:w="12240" w:h="15840"/>
          <w:pgMar w:top="1700" w:right="1400" w:bottom="280" w:left="1340" w:header="1470" w:footer="999" w:gutter="0"/>
          <w:cols w:space="720"/>
        </w:sectPr>
      </w:pPr>
      <w:r>
        <w:rPr>
          <w:sz w:val="24"/>
          <w:szCs w:val="24"/>
        </w:rPr>
        <w:t>There is huge set of data and we would try to combine th</w:t>
      </w:r>
      <w:r>
        <w:rPr>
          <w:sz w:val="24"/>
          <w:szCs w:val="24"/>
        </w:rPr>
        <w:t xml:space="preserve">e related data together first and then clean it accordingly. Recovery and backup of data will be one of integral part of the project. Follow the project charter and try to execute accordingly. To prevent data </w:t>
      </w:r>
      <w:r w:rsidR="0057629D">
        <w:rPr>
          <w:sz w:val="24"/>
          <w:szCs w:val="24"/>
        </w:rPr>
        <w:t>theft,</w:t>
      </w:r>
      <w:r>
        <w:rPr>
          <w:sz w:val="24"/>
          <w:szCs w:val="24"/>
        </w:rPr>
        <w:t xml:space="preserve"> use high end software. The laptop configu</w:t>
      </w:r>
      <w:r>
        <w:rPr>
          <w:sz w:val="24"/>
          <w:szCs w:val="24"/>
        </w:rPr>
        <w:t xml:space="preserve">rations may not be enough to train such big dataset, in that case we may use Goggle </w:t>
      </w:r>
      <w:proofErr w:type="spellStart"/>
      <w:r>
        <w:rPr>
          <w:sz w:val="24"/>
          <w:szCs w:val="24"/>
        </w:rPr>
        <w:t>Colab</w:t>
      </w:r>
      <w:proofErr w:type="spellEnd"/>
      <w:r>
        <w:rPr>
          <w:sz w:val="24"/>
          <w:szCs w:val="24"/>
        </w:rPr>
        <w:t xml:space="preserve"> which gives access to Google GPUs online. If client requirements are </w:t>
      </w:r>
      <w:r w:rsidR="0057629D">
        <w:rPr>
          <w:sz w:val="24"/>
          <w:szCs w:val="24"/>
        </w:rPr>
        <w:t>changed,</w:t>
      </w:r>
      <w:r>
        <w:rPr>
          <w:sz w:val="24"/>
          <w:szCs w:val="24"/>
        </w:rPr>
        <w:t xml:space="preserve"> we will execute alternate plan.</w:t>
      </w:r>
    </w:p>
    <w:p w14:paraId="18793A14" w14:textId="77777777" w:rsidR="005E7CB1" w:rsidRDefault="005E7CB1">
      <w:pPr>
        <w:spacing w:before="3" w:line="100" w:lineRule="exact"/>
        <w:rPr>
          <w:sz w:val="11"/>
          <w:szCs w:val="11"/>
        </w:rPr>
      </w:pPr>
    </w:p>
    <w:p w14:paraId="7DB5C63D" w14:textId="77777777" w:rsidR="005E7CB1" w:rsidRDefault="005E7CB1">
      <w:pPr>
        <w:spacing w:line="200" w:lineRule="exact"/>
      </w:pPr>
    </w:p>
    <w:p w14:paraId="5982845B" w14:textId="77777777" w:rsidR="0057629D" w:rsidRDefault="0057629D" w:rsidP="0057629D">
      <w:pPr>
        <w:spacing w:line="260" w:lineRule="exact"/>
        <w:ind w:left="20" w:right="-36"/>
        <w:rPr>
          <w:sz w:val="24"/>
          <w:szCs w:val="24"/>
        </w:rPr>
      </w:pPr>
      <w:r>
        <w:rPr>
          <w:b/>
          <w:color w:val="538DD3"/>
          <w:sz w:val="24"/>
          <w:szCs w:val="24"/>
        </w:rPr>
        <w:t>10. PROJECT SCHEDULE</w:t>
      </w:r>
    </w:p>
    <w:p w14:paraId="590E9204" w14:textId="77777777" w:rsidR="005E7CB1" w:rsidRDefault="005E7CB1">
      <w:pPr>
        <w:spacing w:line="200" w:lineRule="exact"/>
      </w:pPr>
    </w:p>
    <w:p w14:paraId="1F04871C" w14:textId="77777777" w:rsidR="005E7CB1" w:rsidRDefault="005E7CB1">
      <w:pPr>
        <w:spacing w:line="200" w:lineRule="exact"/>
      </w:pPr>
    </w:p>
    <w:p w14:paraId="0BC006FB" w14:textId="77777777" w:rsidR="005E7CB1" w:rsidRDefault="005E7CB1">
      <w:pPr>
        <w:spacing w:line="200" w:lineRule="exact"/>
      </w:pPr>
    </w:p>
    <w:p w14:paraId="60D87B70" w14:textId="77777777" w:rsidR="005E7CB1" w:rsidRDefault="005E7CB1">
      <w:pPr>
        <w:spacing w:line="200" w:lineRule="exact"/>
      </w:pPr>
    </w:p>
    <w:p w14:paraId="6C0450A0" w14:textId="77777777" w:rsidR="005E7CB1" w:rsidRDefault="005E7CB1">
      <w:pPr>
        <w:spacing w:line="200" w:lineRule="exact"/>
      </w:pPr>
    </w:p>
    <w:p w14:paraId="7C95FB43" w14:textId="77777777" w:rsidR="005E7CB1" w:rsidRDefault="005E7CB1">
      <w:pPr>
        <w:spacing w:line="200" w:lineRule="exact"/>
      </w:pPr>
    </w:p>
    <w:p w14:paraId="20D54456" w14:textId="77777777" w:rsidR="005E7CB1" w:rsidRDefault="005E7CB1">
      <w:pPr>
        <w:spacing w:line="200" w:lineRule="exact"/>
      </w:pPr>
    </w:p>
    <w:p w14:paraId="30AB489F" w14:textId="77777777" w:rsidR="005E7CB1" w:rsidRDefault="0057629D">
      <w:pPr>
        <w:ind w:left="100"/>
      </w:pPr>
      <w:r>
        <w:pict w14:anchorId="6A57F234">
          <v:shape id="_x0000_i1026" type="#_x0000_t75" style="width:532.8pt;height:305.4pt">
            <v:imagedata r:id="rId10" o:title=""/>
          </v:shape>
        </w:pict>
      </w:r>
    </w:p>
    <w:p w14:paraId="360DCA23" w14:textId="77777777" w:rsidR="005E7CB1" w:rsidRDefault="005E7CB1">
      <w:pPr>
        <w:spacing w:line="200" w:lineRule="exact"/>
      </w:pPr>
    </w:p>
    <w:p w14:paraId="4A107A67" w14:textId="77777777" w:rsidR="005E7CB1" w:rsidRDefault="005E7CB1">
      <w:pPr>
        <w:spacing w:line="200" w:lineRule="exact"/>
      </w:pPr>
    </w:p>
    <w:p w14:paraId="7534AB83" w14:textId="77777777" w:rsidR="005E7CB1" w:rsidRDefault="005E7CB1">
      <w:pPr>
        <w:spacing w:line="200" w:lineRule="exact"/>
      </w:pPr>
    </w:p>
    <w:p w14:paraId="00A4C897" w14:textId="77777777" w:rsidR="005E7CB1" w:rsidRDefault="005E7CB1">
      <w:pPr>
        <w:spacing w:line="200" w:lineRule="exact"/>
      </w:pPr>
    </w:p>
    <w:p w14:paraId="4CAFF00B" w14:textId="77777777" w:rsidR="005E7CB1" w:rsidRDefault="005E7CB1">
      <w:pPr>
        <w:spacing w:line="200" w:lineRule="exact"/>
      </w:pPr>
    </w:p>
    <w:p w14:paraId="1498AFC4" w14:textId="77777777" w:rsidR="005E7CB1" w:rsidRDefault="005E7CB1">
      <w:pPr>
        <w:spacing w:line="200" w:lineRule="exact"/>
      </w:pPr>
    </w:p>
    <w:p w14:paraId="409BA202" w14:textId="77777777" w:rsidR="005E7CB1" w:rsidRDefault="005E7CB1">
      <w:pPr>
        <w:spacing w:line="200" w:lineRule="exact"/>
      </w:pPr>
    </w:p>
    <w:p w14:paraId="2DA2FC39" w14:textId="77777777" w:rsidR="005E7CB1" w:rsidRDefault="005E7CB1">
      <w:pPr>
        <w:spacing w:line="200" w:lineRule="exact"/>
      </w:pPr>
    </w:p>
    <w:p w14:paraId="60B2D3D9" w14:textId="77777777" w:rsidR="005E7CB1" w:rsidRDefault="005E7CB1">
      <w:pPr>
        <w:spacing w:line="200" w:lineRule="exact"/>
      </w:pPr>
    </w:p>
    <w:p w14:paraId="47760E10" w14:textId="77777777" w:rsidR="005E7CB1" w:rsidRDefault="005E7CB1">
      <w:pPr>
        <w:spacing w:line="200" w:lineRule="exact"/>
      </w:pPr>
    </w:p>
    <w:p w14:paraId="17065AAD" w14:textId="77777777" w:rsidR="005E7CB1" w:rsidRDefault="005E7CB1">
      <w:pPr>
        <w:spacing w:line="200" w:lineRule="exact"/>
      </w:pPr>
    </w:p>
    <w:p w14:paraId="69D150AC" w14:textId="77777777" w:rsidR="005E7CB1" w:rsidRDefault="005E7CB1">
      <w:pPr>
        <w:spacing w:line="200" w:lineRule="exact"/>
      </w:pPr>
    </w:p>
    <w:p w14:paraId="1E10CEAC" w14:textId="77777777" w:rsidR="005E7CB1" w:rsidRDefault="005E7CB1">
      <w:pPr>
        <w:spacing w:line="200" w:lineRule="exact"/>
      </w:pPr>
    </w:p>
    <w:p w14:paraId="05D55D73" w14:textId="77777777" w:rsidR="005E7CB1" w:rsidRDefault="005E7CB1">
      <w:pPr>
        <w:spacing w:line="200" w:lineRule="exact"/>
      </w:pPr>
    </w:p>
    <w:p w14:paraId="656ECAC2" w14:textId="77777777" w:rsidR="005E7CB1" w:rsidRDefault="005E7CB1">
      <w:pPr>
        <w:spacing w:line="200" w:lineRule="exact"/>
      </w:pPr>
    </w:p>
    <w:p w14:paraId="66656757" w14:textId="77777777" w:rsidR="005E7CB1" w:rsidRDefault="005E7CB1">
      <w:pPr>
        <w:spacing w:line="200" w:lineRule="exact"/>
      </w:pPr>
    </w:p>
    <w:p w14:paraId="5B3A5FE7" w14:textId="77777777" w:rsidR="005E7CB1" w:rsidRDefault="005E7CB1">
      <w:pPr>
        <w:spacing w:line="200" w:lineRule="exact"/>
      </w:pPr>
    </w:p>
    <w:p w14:paraId="697DFEF3" w14:textId="77777777" w:rsidR="005E7CB1" w:rsidRDefault="005E7CB1">
      <w:pPr>
        <w:spacing w:line="200" w:lineRule="exact"/>
      </w:pPr>
    </w:p>
    <w:p w14:paraId="21AAAEE9" w14:textId="77777777" w:rsidR="005E7CB1" w:rsidRDefault="005E7CB1">
      <w:pPr>
        <w:spacing w:line="200" w:lineRule="exact"/>
      </w:pPr>
    </w:p>
    <w:p w14:paraId="2C04D313" w14:textId="77777777" w:rsidR="005E7CB1" w:rsidRDefault="005E7CB1">
      <w:pPr>
        <w:spacing w:line="200" w:lineRule="exact"/>
      </w:pPr>
    </w:p>
    <w:p w14:paraId="50223CBE" w14:textId="77777777" w:rsidR="005E7CB1" w:rsidRDefault="005E7CB1">
      <w:pPr>
        <w:spacing w:line="200" w:lineRule="exact"/>
      </w:pPr>
    </w:p>
    <w:p w14:paraId="4C8131BE" w14:textId="77777777" w:rsidR="005E7CB1" w:rsidRDefault="005E7CB1">
      <w:pPr>
        <w:spacing w:line="200" w:lineRule="exact"/>
      </w:pPr>
    </w:p>
    <w:p w14:paraId="135E355F" w14:textId="77777777" w:rsidR="005E7CB1" w:rsidRDefault="005E7CB1">
      <w:pPr>
        <w:spacing w:line="200" w:lineRule="exact"/>
      </w:pPr>
    </w:p>
    <w:p w14:paraId="20322DD8" w14:textId="77777777" w:rsidR="005E7CB1" w:rsidRDefault="005E7CB1">
      <w:pPr>
        <w:spacing w:before="13" w:line="240" w:lineRule="exact"/>
        <w:rPr>
          <w:sz w:val="24"/>
          <w:szCs w:val="24"/>
        </w:rPr>
      </w:pPr>
    </w:p>
    <w:p w14:paraId="40157104" w14:textId="77777777" w:rsidR="005E7CB1" w:rsidRDefault="00602507">
      <w:pPr>
        <w:spacing w:before="32"/>
        <w:ind w:left="4682" w:right="5982"/>
        <w:jc w:val="center"/>
        <w:rPr>
          <w:rFonts w:ascii="Arial" w:eastAsia="Arial" w:hAnsi="Arial" w:cs="Arial"/>
          <w:sz w:val="22"/>
          <w:szCs w:val="22"/>
        </w:rPr>
        <w:sectPr w:rsidR="005E7CB1">
          <w:headerReference w:type="default" r:id="rId11"/>
          <w:footerReference w:type="default" r:id="rId12"/>
          <w:pgSz w:w="12240" w:h="15840"/>
          <w:pgMar w:top="1700" w:right="40" w:bottom="280" w:left="1340" w:header="1470" w:footer="0" w:gutter="0"/>
          <w:cols w:space="720"/>
        </w:sectPr>
      </w:pPr>
      <w:r>
        <w:rPr>
          <w:rFonts w:ascii="Arial" w:eastAsia="Arial" w:hAnsi="Arial" w:cs="Arial"/>
          <w:sz w:val="22"/>
          <w:szCs w:val="22"/>
        </w:rPr>
        <w:t>6</w:t>
      </w:r>
    </w:p>
    <w:p w14:paraId="119D6D1D" w14:textId="77777777" w:rsidR="005E7CB1" w:rsidRDefault="00602507">
      <w:pPr>
        <w:spacing w:before="73"/>
        <w:ind w:left="100"/>
        <w:rPr>
          <w:sz w:val="28"/>
          <w:szCs w:val="28"/>
        </w:rPr>
      </w:pPr>
      <w:r>
        <w:rPr>
          <w:color w:val="538DD3"/>
          <w:sz w:val="28"/>
          <w:szCs w:val="28"/>
        </w:rPr>
        <w:lastRenderedPageBreak/>
        <w:t>Gant</w:t>
      </w:r>
      <w:bookmarkStart w:id="0" w:name="_GoBack"/>
      <w:bookmarkEnd w:id="0"/>
      <w:r>
        <w:rPr>
          <w:color w:val="538DD3"/>
          <w:sz w:val="28"/>
          <w:szCs w:val="28"/>
        </w:rPr>
        <w:t>t chart</w:t>
      </w:r>
    </w:p>
    <w:p w14:paraId="5F6FB006" w14:textId="77777777" w:rsidR="005E7CB1" w:rsidRDefault="005E7CB1">
      <w:pPr>
        <w:spacing w:before="5" w:line="180" w:lineRule="exact"/>
        <w:rPr>
          <w:sz w:val="19"/>
          <w:szCs w:val="19"/>
        </w:rPr>
      </w:pPr>
    </w:p>
    <w:p w14:paraId="5AC0C2C0" w14:textId="77777777" w:rsidR="005E7CB1" w:rsidRDefault="005E7CB1">
      <w:pPr>
        <w:spacing w:line="200" w:lineRule="exact"/>
      </w:pPr>
    </w:p>
    <w:p w14:paraId="2FFC2128" w14:textId="77777777" w:rsidR="005E7CB1" w:rsidRDefault="005E7CB1">
      <w:pPr>
        <w:spacing w:line="200" w:lineRule="exact"/>
      </w:pPr>
    </w:p>
    <w:p w14:paraId="7690DA76" w14:textId="77777777" w:rsidR="005E7CB1" w:rsidRDefault="005E7CB1">
      <w:pPr>
        <w:spacing w:line="200" w:lineRule="exact"/>
      </w:pPr>
    </w:p>
    <w:p w14:paraId="2E19E664" w14:textId="77777777" w:rsidR="005E7CB1" w:rsidRDefault="0057629D">
      <w:pPr>
        <w:ind w:left="100"/>
      </w:pPr>
      <w:r>
        <w:pict w14:anchorId="4AF39D44">
          <v:shape id="_x0000_i1027" type="#_x0000_t75" style="width:468pt;height:223.2pt">
            <v:imagedata r:id="rId13" o:title=""/>
          </v:shape>
        </w:pict>
      </w:r>
    </w:p>
    <w:p w14:paraId="32A8582E" w14:textId="77777777" w:rsidR="005E7CB1" w:rsidRDefault="005E7CB1">
      <w:pPr>
        <w:spacing w:line="200" w:lineRule="exact"/>
      </w:pPr>
    </w:p>
    <w:p w14:paraId="7F4BABFB" w14:textId="77777777" w:rsidR="005E7CB1" w:rsidRDefault="005E7CB1">
      <w:pPr>
        <w:spacing w:line="200" w:lineRule="exact"/>
      </w:pPr>
    </w:p>
    <w:p w14:paraId="1511C322" w14:textId="77777777" w:rsidR="005E7CB1" w:rsidRDefault="005E7CB1">
      <w:pPr>
        <w:spacing w:line="200" w:lineRule="exact"/>
      </w:pPr>
    </w:p>
    <w:p w14:paraId="6577A812" w14:textId="77777777" w:rsidR="005E7CB1" w:rsidRDefault="005E7CB1">
      <w:pPr>
        <w:spacing w:line="200" w:lineRule="exact"/>
      </w:pPr>
    </w:p>
    <w:p w14:paraId="3A77A7A3" w14:textId="77777777" w:rsidR="005E7CB1" w:rsidRDefault="005E7CB1">
      <w:pPr>
        <w:spacing w:before="15" w:line="260" w:lineRule="exact"/>
        <w:rPr>
          <w:sz w:val="26"/>
          <w:szCs w:val="26"/>
        </w:rPr>
      </w:pPr>
    </w:p>
    <w:p w14:paraId="1B66DDAD" w14:textId="77777777" w:rsidR="005E7CB1" w:rsidRDefault="00602507">
      <w:pPr>
        <w:ind w:left="100"/>
        <w:rPr>
          <w:sz w:val="24"/>
          <w:szCs w:val="24"/>
        </w:rPr>
      </w:pPr>
      <w:r>
        <w:rPr>
          <w:b/>
          <w:color w:val="538DD3"/>
          <w:sz w:val="24"/>
          <w:szCs w:val="24"/>
        </w:rPr>
        <w:t>11. STAKEHOLDER</w:t>
      </w:r>
    </w:p>
    <w:p w14:paraId="5452F7EF" w14:textId="77777777" w:rsidR="005E7CB1" w:rsidRDefault="005E7CB1">
      <w:pPr>
        <w:spacing w:line="200" w:lineRule="exact"/>
      </w:pPr>
    </w:p>
    <w:p w14:paraId="0DFE6D9C" w14:textId="77777777" w:rsidR="005E7CB1" w:rsidRDefault="005E7CB1">
      <w:pPr>
        <w:spacing w:before="13" w:line="260" w:lineRule="exact"/>
        <w:rPr>
          <w:sz w:val="26"/>
          <w:szCs w:val="26"/>
        </w:rPr>
      </w:pPr>
    </w:p>
    <w:p w14:paraId="74BFAEB8" w14:textId="77777777" w:rsidR="005E7CB1" w:rsidRDefault="00602507">
      <w:pPr>
        <w:spacing w:line="275" w:lineRule="auto"/>
        <w:ind w:left="100" w:right="7466"/>
        <w:rPr>
          <w:sz w:val="24"/>
          <w:szCs w:val="24"/>
        </w:rPr>
      </w:pPr>
      <w:r>
        <w:rPr>
          <w:sz w:val="24"/>
          <w:szCs w:val="24"/>
        </w:rPr>
        <w:t>DR. JAMES WOLF Professor,</w:t>
      </w:r>
    </w:p>
    <w:p w14:paraId="789EB9C2" w14:textId="77777777" w:rsidR="005E7CB1" w:rsidRDefault="00602507">
      <w:pPr>
        <w:spacing w:before="1" w:line="275" w:lineRule="auto"/>
        <w:ind w:left="100" w:right="6022"/>
        <w:rPr>
          <w:sz w:val="24"/>
          <w:szCs w:val="24"/>
        </w:rPr>
      </w:pPr>
      <w:r>
        <w:rPr>
          <w:sz w:val="24"/>
          <w:szCs w:val="24"/>
        </w:rPr>
        <w:t>School of Information Technology, Illinois State University.</w:t>
      </w:r>
    </w:p>
    <w:p w14:paraId="7C493D7C" w14:textId="77777777" w:rsidR="005E7CB1" w:rsidRDefault="005E7CB1">
      <w:pPr>
        <w:spacing w:before="6" w:line="120" w:lineRule="exact"/>
        <w:rPr>
          <w:sz w:val="12"/>
          <w:szCs w:val="12"/>
        </w:rPr>
      </w:pPr>
    </w:p>
    <w:p w14:paraId="20C8C18C" w14:textId="77777777" w:rsidR="005E7CB1" w:rsidRDefault="005E7CB1">
      <w:pPr>
        <w:spacing w:line="200" w:lineRule="exact"/>
      </w:pPr>
    </w:p>
    <w:p w14:paraId="50B5E94E" w14:textId="77777777" w:rsidR="005E7CB1" w:rsidRDefault="005E7CB1">
      <w:pPr>
        <w:spacing w:line="200" w:lineRule="exact"/>
      </w:pPr>
    </w:p>
    <w:p w14:paraId="6DC4402E" w14:textId="77777777" w:rsidR="005E7CB1" w:rsidRDefault="005E7CB1">
      <w:pPr>
        <w:spacing w:line="200" w:lineRule="exact"/>
      </w:pPr>
    </w:p>
    <w:p w14:paraId="1CDF25AA" w14:textId="77777777" w:rsidR="005E7CB1" w:rsidRDefault="00602507">
      <w:pPr>
        <w:ind w:left="100"/>
        <w:rPr>
          <w:sz w:val="24"/>
          <w:szCs w:val="24"/>
        </w:rPr>
      </w:pPr>
      <w:r>
        <w:rPr>
          <w:b/>
          <w:color w:val="538DD3"/>
          <w:sz w:val="24"/>
          <w:szCs w:val="24"/>
        </w:rPr>
        <w:t>12. CONTACT</w:t>
      </w:r>
    </w:p>
    <w:p w14:paraId="37B4B576" w14:textId="77777777" w:rsidR="005E7CB1" w:rsidRDefault="005E7CB1">
      <w:pPr>
        <w:spacing w:line="200" w:lineRule="exact"/>
      </w:pPr>
    </w:p>
    <w:p w14:paraId="2AA24D61" w14:textId="77777777" w:rsidR="005E7CB1" w:rsidRDefault="005E7CB1">
      <w:pPr>
        <w:spacing w:before="13" w:line="260" w:lineRule="exact"/>
        <w:rPr>
          <w:sz w:val="26"/>
          <w:szCs w:val="26"/>
        </w:rPr>
      </w:pPr>
    </w:p>
    <w:p w14:paraId="2F7F5017" w14:textId="77777777" w:rsidR="005E7CB1" w:rsidRDefault="00602507">
      <w:pPr>
        <w:ind w:left="100"/>
        <w:rPr>
          <w:sz w:val="24"/>
          <w:szCs w:val="24"/>
        </w:rPr>
      </w:pPr>
      <w:r>
        <w:rPr>
          <w:sz w:val="24"/>
          <w:szCs w:val="24"/>
        </w:rPr>
        <w:t xml:space="preserve">Kaustubh </w:t>
      </w:r>
      <w:proofErr w:type="gramStart"/>
      <w:r>
        <w:rPr>
          <w:sz w:val="24"/>
          <w:szCs w:val="24"/>
        </w:rPr>
        <w:t>Borole :</w:t>
      </w:r>
      <w:proofErr w:type="gramEnd"/>
      <w:r>
        <w:rPr>
          <w:sz w:val="24"/>
          <w:szCs w:val="24"/>
        </w:rPr>
        <w:t xml:space="preserve"> 309-205-4546 / kpborol@ilstu.edu</w:t>
      </w:r>
    </w:p>
    <w:p w14:paraId="423051A1" w14:textId="77777777" w:rsidR="005E7CB1" w:rsidRDefault="00602507">
      <w:pPr>
        <w:spacing w:before="41"/>
        <w:ind w:left="100"/>
        <w:rPr>
          <w:sz w:val="24"/>
          <w:szCs w:val="24"/>
        </w:rPr>
      </w:pPr>
      <w:r>
        <w:rPr>
          <w:sz w:val="24"/>
          <w:szCs w:val="24"/>
        </w:rPr>
        <w:t xml:space="preserve">Apoorva </w:t>
      </w:r>
      <w:proofErr w:type="spellStart"/>
      <w:proofErr w:type="gramStart"/>
      <w:r>
        <w:rPr>
          <w:sz w:val="24"/>
          <w:szCs w:val="24"/>
        </w:rPr>
        <w:t>Paygude</w:t>
      </w:r>
      <w:proofErr w:type="spellEnd"/>
      <w:r>
        <w:rPr>
          <w:sz w:val="24"/>
          <w:szCs w:val="24"/>
        </w:rPr>
        <w:t xml:space="preserve"> :</w:t>
      </w:r>
      <w:proofErr w:type="gramEnd"/>
      <w:r>
        <w:rPr>
          <w:sz w:val="24"/>
          <w:szCs w:val="24"/>
        </w:rPr>
        <w:t xml:space="preserve"> 309-750-8106 / aapaygu@ilstu.edu</w:t>
      </w:r>
    </w:p>
    <w:p w14:paraId="52B86E12" w14:textId="77777777" w:rsidR="005E7CB1" w:rsidRDefault="00602507">
      <w:pPr>
        <w:spacing w:before="43" w:line="260" w:lineRule="exact"/>
        <w:ind w:left="100"/>
        <w:rPr>
          <w:sz w:val="24"/>
          <w:szCs w:val="24"/>
        </w:rPr>
      </w:pPr>
      <w:r>
        <w:rPr>
          <w:position w:val="-1"/>
          <w:sz w:val="24"/>
          <w:szCs w:val="24"/>
        </w:rPr>
        <w:t xml:space="preserve">Dheeraj </w:t>
      </w:r>
      <w:proofErr w:type="gramStart"/>
      <w:r>
        <w:rPr>
          <w:position w:val="-1"/>
          <w:sz w:val="24"/>
          <w:szCs w:val="24"/>
        </w:rPr>
        <w:t>Patil :</w:t>
      </w:r>
      <w:proofErr w:type="gramEnd"/>
      <w:r>
        <w:rPr>
          <w:position w:val="-1"/>
          <w:sz w:val="24"/>
          <w:szCs w:val="24"/>
        </w:rPr>
        <w:t xml:space="preserve"> 971-770-6065 / djpatil@ilstu.edu</w:t>
      </w:r>
    </w:p>
    <w:p w14:paraId="0863878D" w14:textId="77777777" w:rsidR="005E7CB1" w:rsidRDefault="005E7CB1">
      <w:pPr>
        <w:spacing w:line="200" w:lineRule="exact"/>
      </w:pPr>
    </w:p>
    <w:p w14:paraId="6D53EBFC" w14:textId="77777777" w:rsidR="005E7CB1" w:rsidRDefault="005E7CB1">
      <w:pPr>
        <w:spacing w:line="200" w:lineRule="exact"/>
      </w:pPr>
    </w:p>
    <w:p w14:paraId="4791127D" w14:textId="77777777" w:rsidR="005E7CB1" w:rsidRDefault="005E7CB1">
      <w:pPr>
        <w:spacing w:line="200" w:lineRule="exact"/>
      </w:pPr>
    </w:p>
    <w:p w14:paraId="237F2DA3" w14:textId="77777777" w:rsidR="005E7CB1" w:rsidRDefault="005E7CB1">
      <w:pPr>
        <w:spacing w:line="200" w:lineRule="exact"/>
      </w:pPr>
    </w:p>
    <w:p w14:paraId="61069317" w14:textId="77777777" w:rsidR="005E7CB1" w:rsidRDefault="005E7CB1">
      <w:pPr>
        <w:spacing w:line="200" w:lineRule="exact"/>
      </w:pPr>
    </w:p>
    <w:p w14:paraId="5445C121" w14:textId="77777777" w:rsidR="005E7CB1" w:rsidRDefault="005E7CB1">
      <w:pPr>
        <w:spacing w:line="200" w:lineRule="exact"/>
      </w:pPr>
    </w:p>
    <w:p w14:paraId="130EFEC9" w14:textId="77777777" w:rsidR="005E7CB1" w:rsidRDefault="005E7CB1">
      <w:pPr>
        <w:spacing w:line="200" w:lineRule="exact"/>
      </w:pPr>
    </w:p>
    <w:p w14:paraId="415118CC" w14:textId="77777777" w:rsidR="005E7CB1" w:rsidRDefault="005E7CB1">
      <w:pPr>
        <w:spacing w:line="200" w:lineRule="exact"/>
      </w:pPr>
    </w:p>
    <w:p w14:paraId="5F31114A" w14:textId="77777777" w:rsidR="005E7CB1" w:rsidRDefault="005E7CB1">
      <w:pPr>
        <w:spacing w:line="200" w:lineRule="exact"/>
      </w:pPr>
    </w:p>
    <w:p w14:paraId="78713326" w14:textId="77777777" w:rsidR="005E7CB1" w:rsidRDefault="005E7CB1">
      <w:pPr>
        <w:spacing w:before="20" w:line="280" w:lineRule="exact"/>
        <w:rPr>
          <w:sz w:val="28"/>
          <w:szCs w:val="28"/>
        </w:rPr>
      </w:pPr>
    </w:p>
    <w:p w14:paraId="29C42EE5" w14:textId="77777777" w:rsidR="005E7CB1" w:rsidRDefault="00602507">
      <w:pPr>
        <w:spacing w:before="32"/>
        <w:ind w:left="4682" w:right="4682"/>
        <w:jc w:val="center"/>
        <w:rPr>
          <w:rFonts w:ascii="Arial" w:eastAsia="Arial" w:hAnsi="Arial" w:cs="Arial"/>
          <w:sz w:val="22"/>
          <w:szCs w:val="22"/>
        </w:rPr>
      </w:pPr>
      <w:r>
        <w:rPr>
          <w:rFonts w:ascii="Arial" w:eastAsia="Arial" w:hAnsi="Arial" w:cs="Arial"/>
          <w:sz w:val="22"/>
          <w:szCs w:val="22"/>
        </w:rPr>
        <w:t>7</w:t>
      </w:r>
    </w:p>
    <w:sectPr w:rsidR="005E7CB1">
      <w:headerReference w:type="default" r:id="rId14"/>
      <w:footerReference w:type="default" r:id="rId15"/>
      <w:pgSz w:w="12240" w:h="15840"/>
      <w:pgMar w:top="1360" w:right="1340" w:bottom="280" w:left="13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13020" w14:textId="77777777" w:rsidR="00602507" w:rsidRDefault="00602507">
      <w:r>
        <w:separator/>
      </w:r>
    </w:p>
  </w:endnote>
  <w:endnote w:type="continuationSeparator" w:id="0">
    <w:p w14:paraId="1333C586" w14:textId="77777777" w:rsidR="00602507" w:rsidRDefault="00602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A711B" w14:textId="77777777" w:rsidR="005E7CB1" w:rsidRDefault="00602507">
    <w:pPr>
      <w:spacing w:line="200" w:lineRule="exact"/>
    </w:pPr>
    <w:r>
      <w:pict w14:anchorId="31C8FEDB">
        <v:shapetype id="_x0000_t202" coordsize="21600,21600" o:spt="202" path="m,l,21600r21600,l21600,xe">
          <v:stroke joinstyle="miter"/>
          <v:path gradientshapeok="t" o:connecttype="rect"/>
        </v:shapetype>
        <v:shape id="_x0000_s2051" type="#_x0000_t202" style="position:absolute;margin-left:300.95pt;margin-top:731.05pt;width:10.15pt;height:13.05pt;z-index:-251659776;mso-position-horizontal-relative:page;mso-position-vertical-relative:page" filled="f" stroked="f">
          <v:textbox inset="0,0,0,0">
            <w:txbxContent>
              <w:p w14:paraId="2C28C62D" w14:textId="77777777" w:rsidR="005E7CB1" w:rsidRDefault="00602507">
                <w:pPr>
                  <w:spacing w:line="240" w:lineRule="exact"/>
                  <w:ind w:left="40"/>
                  <w:rPr>
                    <w:rFonts w:ascii="Arial" w:eastAsia="Arial" w:hAnsi="Arial" w:cs="Arial"/>
                    <w:sz w:val="22"/>
                    <w:szCs w:val="22"/>
                  </w:rPr>
                </w:pPr>
                <w:r>
                  <w:fldChar w:fldCharType="begin"/>
                </w:r>
                <w:r>
                  <w:rPr>
                    <w:rFonts w:ascii="Arial" w:eastAsia="Arial" w:hAnsi="Arial" w:cs="Arial"/>
                    <w:sz w:val="22"/>
                    <w:szCs w:val="22"/>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69D4D" w14:textId="77777777" w:rsidR="005E7CB1" w:rsidRDefault="005E7CB1">
    <w:pPr>
      <w:spacing w:line="0" w:lineRule="atLeast"/>
      <w:rPr>
        <w:sz w:val="0"/>
        <w:szC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644EA" w14:textId="77777777" w:rsidR="005E7CB1" w:rsidRDefault="005E7CB1">
    <w:pPr>
      <w:spacing w:line="0" w:lineRule="atLeast"/>
      <w:rPr>
        <w:sz w:val="0"/>
        <w:sz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E6908A" w14:textId="77777777" w:rsidR="00602507" w:rsidRDefault="00602507">
      <w:r>
        <w:separator/>
      </w:r>
    </w:p>
  </w:footnote>
  <w:footnote w:type="continuationSeparator" w:id="0">
    <w:p w14:paraId="35035A28" w14:textId="77777777" w:rsidR="00602507" w:rsidRDefault="006025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F2B09" w14:textId="77777777" w:rsidR="005E7CB1" w:rsidRDefault="00602507">
    <w:pPr>
      <w:spacing w:line="200" w:lineRule="exact"/>
    </w:pPr>
    <w:r>
      <w:pict w14:anchorId="06E5E93D">
        <v:shapetype id="_x0000_t202" coordsize="21600,21600" o:spt="202" path="m,l,21600r21600,l21600,xe">
          <v:stroke joinstyle="miter"/>
          <v:path gradientshapeok="t" o:connecttype="rect"/>
        </v:shapetype>
        <v:shape id="_x0000_s2050" type="#_x0000_t202" style="position:absolute;margin-left:71pt;margin-top:72.5pt;width:124.4pt;height:14pt;z-index:-251658752;mso-position-horizontal-relative:page;mso-position-vertical-relative:page" filled="f" stroked="f">
          <v:textbox inset="0,0,0,0">
            <w:txbxContent>
              <w:p w14:paraId="57F6E800" w14:textId="08F164DF" w:rsidR="005E7CB1" w:rsidRDefault="005E7CB1">
                <w:pPr>
                  <w:spacing w:line="260" w:lineRule="exact"/>
                  <w:ind w:left="20" w:right="-36"/>
                  <w:rPr>
                    <w:sz w:val="24"/>
                    <w:szCs w:val="24"/>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7B368" w14:textId="77777777" w:rsidR="005E7CB1" w:rsidRDefault="00602507">
    <w:pPr>
      <w:spacing w:line="200" w:lineRule="exact"/>
    </w:pPr>
    <w:r>
      <w:pict w14:anchorId="3D316CD4">
        <v:shapetype id="_x0000_t202" coordsize="21600,21600" o:spt="202" path="m,l,21600r21600,l21600,xe">
          <v:stroke joinstyle="miter"/>
          <v:path gradientshapeok="t" o:connecttype="rect"/>
        </v:shapetype>
        <v:shape id="_x0000_s2049" type="#_x0000_t202" style="position:absolute;margin-left:71pt;margin-top:72.5pt;width:144.95pt;height:14pt;z-index:-251657728;mso-position-horizontal-relative:page;mso-position-vertical-relative:page" filled="f" stroked="f">
          <v:textbox inset="0,0,0,0">
            <w:txbxContent>
              <w:p w14:paraId="4934E6A6" w14:textId="62EDD7F4" w:rsidR="005E7CB1" w:rsidRDefault="005E7CB1">
                <w:pPr>
                  <w:spacing w:line="260" w:lineRule="exact"/>
                  <w:ind w:left="20" w:right="-36"/>
                  <w:rPr>
                    <w:sz w:val="24"/>
                    <w:szCs w:val="24"/>
                  </w:rPr>
                </w:pP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C1C27" w14:textId="77777777" w:rsidR="005E7CB1" w:rsidRDefault="005E7CB1">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D660D"/>
    <w:multiLevelType w:val="hybridMultilevel"/>
    <w:tmpl w:val="A216B1E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347F2F"/>
    <w:multiLevelType w:val="multilevel"/>
    <w:tmpl w:val="22E61FA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CB1"/>
    <w:rsid w:val="0057629D"/>
    <w:rsid w:val="005E7CB1"/>
    <w:rsid w:val="00602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3606FF5"/>
  <w15:docId w15:val="{213B523F-1986-43A1-936F-B2F430C36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57629D"/>
    <w:pPr>
      <w:ind w:left="720"/>
      <w:contextualSpacing/>
    </w:pPr>
  </w:style>
  <w:style w:type="paragraph" w:styleId="Header">
    <w:name w:val="header"/>
    <w:basedOn w:val="Normal"/>
    <w:link w:val="HeaderChar"/>
    <w:uiPriority w:val="99"/>
    <w:unhideWhenUsed/>
    <w:rsid w:val="0057629D"/>
    <w:pPr>
      <w:tabs>
        <w:tab w:val="center" w:pos="4680"/>
        <w:tab w:val="right" w:pos="9360"/>
      </w:tabs>
    </w:pPr>
  </w:style>
  <w:style w:type="character" w:customStyle="1" w:styleId="HeaderChar">
    <w:name w:val="Header Char"/>
    <w:basedOn w:val="DefaultParagraphFont"/>
    <w:link w:val="Header"/>
    <w:uiPriority w:val="99"/>
    <w:rsid w:val="0057629D"/>
  </w:style>
  <w:style w:type="paragraph" w:styleId="Footer">
    <w:name w:val="footer"/>
    <w:basedOn w:val="Normal"/>
    <w:link w:val="FooterChar"/>
    <w:uiPriority w:val="99"/>
    <w:unhideWhenUsed/>
    <w:rsid w:val="0057629D"/>
    <w:pPr>
      <w:tabs>
        <w:tab w:val="center" w:pos="4680"/>
        <w:tab w:val="right" w:pos="9360"/>
      </w:tabs>
    </w:pPr>
  </w:style>
  <w:style w:type="character" w:customStyle="1" w:styleId="FooterChar">
    <w:name w:val="Footer Char"/>
    <w:basedOn w:val="DefaultParagraphFont"/>
    <w:link w:val="Footer"/>
    <w:uiPriority w:val="99"/>
    <w:rsid w:val="005762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917</Words>
  <Characters>5233</Characters>
  <Application>Microsoft Office Word</Application>
  <DocSecurity>0</DocSecurity>
  <Lines>43</Lines>
  <Paragraphs>12</Paragraphs>
  <ScaleCrop>false</ScaleCrop>
  <Company/>
  <LinksUpToDate>false</LinksUpToDate>
  <CharactersWithSpaces>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Borole, Kaustubh</cp:lastModifiedBy>
  <cp:revision>2</cp:revision>
  <dcterms:created xsi:type="dcterms:W3CDTF">2018-09-04T23:38:00Z</dcterms:created>
  <dcterms:modified xsi:type="dcterms:W3CDTF">2018-09-04T23:40:00Z</dcterms:modified>
</cp:coreProperties>
</file>